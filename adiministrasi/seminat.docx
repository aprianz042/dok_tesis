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22"/>
          <w:szCs w:val="22"/>
        </w:rPr>
        <w:jc w:val="left"/>
        <w:spacing w:before="19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6"/>
          <w:szCs w:val="26"/>
        </w:rPr>
        <w:jc w:val="left"/>
        <w:ind w:left="1925"/>
      </w:pPr>
      <w:r>
        <w:rPr>
          <w:rFonts w:ascii="Times New Roman" w:cs="Times New Roman" w:eastAsia="Times New Roman" w:hAnsi="Times New Roman"/>
          <w:b/>
          <w:color w:val="1F1F1F"/>
          <w:spacing w:val="-1"/>
          <w:w w:val="74"/>
          <w:sz w:val="26"/>
          <w:szCs w:val="26"/>
        </w:rPr>
        <w:t>P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sz w:val="26"/>
          <w:szCs w:val="26"/>
        </w:rPr>
        <w:t>RO</w:t>
      </w:r>
      <w:r>
        <w:rPr>
          <w:rFonts w:ascii="Times New Roman" w:cs="Times New Roman" w:eastAsia="Times New Roman" w:hAnsi="Times New Roman"/>
          <w:b/>
          <w:color w:val="363436"/>
          <w:spacing w:val="-2"/>
          <w:w w:val="74"/>
          <w:sz w:val="26"/>
          <w:szCs w:val="26"/>
        </w:rPr>
        <w:t>G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sz w:val="26"/>
          <w:szCs w:val="26"/>
        </w:rPr>
        <w:t>RAM</w:t>
      </w:r>
      <w:r>
        <w:rPr>
          <w:rFonts w:ascii="Times New Roman" w:cs="Times New Roman" w:eastAsia="Times New Roman" w:hAnsi="Times New Roman"/>
          <w:b/>
          <w:color w:val="363436"/>
          <w:spacing w:val="1"/>
          <w:w w:val="74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sz w:val="26"/>
          <w:szCs w:val="26"/>
        </w:rPr>
        <w:t>MA</w:t>
      </w:r>
      <w:r>
        <w:rPr>
          <w:rFonts w:ascii="Times New Roman" w:cs="Times New Roman" w:eastAsia="Times New Roman" w:hAnsi="Times New Roman"/>
          <w:b/>
          <w:color w:val="363436"/>
          <w:spacing w:val="-1"/>
          <w:w w:val="74"/>
          <w:sz w:val="26"/>
          <w:szCs w:val="26"/>
        </w:rPr>
        <w:t>G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sz w:val="26"/>
          <w:szCs w:val="26"/>
        </w:rPr>
        <w:t>IST</w:t>
      </w:r>
      <w:r>
        <w:rPr>
          <w:rFonts w:ascii="Times New Roman" w:cs="Times New Roman" w:eastAsia="Times New Roman" w:hAnsi="Times New Roman"/>
          <w:b/>
          <w:color w:val="363436"/>
          <w:spacing w:val="-1"/>
          <w:w w:val="74"/>
          <w:sz w:val="26"/>
          <w:szCs w:val="26"/>
        </w:rPr>
        <w:t>E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sz w:val="26"/>
          <w:szCs w:val="26"/>
        </w:rPr>
        <w:t>R</w:t>
      </w:r>
      <w:r>
        <w:rPr>
          <w:rFonts w:ascii="Times New Roman" w:cs="Times New Roman" w:eastAsia="Times New Roman" w:hAnsi="Times New Roman"/>
          <w:b/>
          <w:color w:val="363436"/>
          <w:spacing w:val="36"/>
          <w:w w:val="74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81"/>
          <w:sz w:val="26"/>
          <w:szCs w:val="26"/>
        </w:rPr>
        <w:t>I</w:t>
      </w:r>
      <w:r>
        <w:rPr>
          <w:rFonts w:ascii="Times New Roman" w:cs="Times New Roman" w:eastAsia="Times New Roman" w:hAnsi="Times New Roman"/>
          <w:b/>
          <w:color w:val="363436"/>
          <w:spacing w:val="-4"/>
          <w:w w:val="81"/>
          <w:sz w:val="26"/>
          <w:szCs w:val="26"/>
        </w:rPr>
        <w:t>N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5"/>
          <w:sz w:val="26"/>
          <w:szCs w:val="26"/>
        </w:rPr>
        <w:t>F</w:t>
      </w:r>
      <w:r>
        <w:rPr>
          <w:rFonts w:ascii="Times New Roman" w:cs="Times New Roman" w:eastAsia="Times New Roman" w:hAnsi="Times New Roman"/>
          <w:b/>
          <w:color w:val="363436"/>
          <w:spacing w:val="-2"/>
          <w:w w:val="75"/>
          <w:sz w:val="26"/>
          <w:szCs w:val="26"/>
        </w:rPr>
        <w:t>O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0"/>
          <w:sz w:val="26"/>
          <w:szCs w:val="26"/>
        </w:rPr>
        <w:t>RM</w:t>
      </w:r>
      <w:r>
        <w:rPr>
          <w:rFonts w:ascii="Times New Roman" w:cs="Times New Roman" w:eastAsia="Times New Roman" w:hAnsi="Times New Roman"/>
          <w:b/>
          <w:color w:val="363436"/>
          <w:spacing w:val="-22"/>
          <w:w w:val="70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75"/>
          <w:sz w:val="26"/>
          <w:szCs w:val="26"/>
        </w:rPr>
        <w:t>TIKA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6"/>
          <w:szCs w:val="26"/>
        </w:rPr>
        <w:jc w:val="left"/>
        <w:spacing w:line="260" w:lineRule="exact"/>
        <w:ind w:left="1910" w:right="-28"/>
      </w:pPr>
      <w:r>
        <w:rPr>
          <w:rFonts w:ascii="Times New Roman" w:cs="Times New Roman" w:eastAsia="Times New Roman" w:hAnsi="Times New Roman"/>
          <w:b/>
          <w:color w:val="363436"/>
          <w:spacing w:val="-2"/>
          <w:w w:val="101"/>
          <w:sz w:val="26"/>
          <w:szCs w:val="26"/>
        </w:rPr>
        <w:t>S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2"/>
          <w:sz w:val="26"/>
          <w:szCs w:val="26"/>
        </w:rPr>
        <w:t>EK</w:t>
      </w:r>
      <w:r>
        <w:rPr>
          <w:rFonts w:ascii="Times New Roman" w:cs="Times New Roman" w:eastAsia="Times New Roman" w:hAnsi="Times New Roman"/>
          <w:b/>
          <w:color w:val="363436"/>
          <w:spacing w:val="-8"/>
          <w:w w:val="72"/>
          <w:sz w:val="26"/>
          <w:szCs w:val="26"/>
        </w:rPr>
        <w:t>O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67"/>
          <w:sz w:val="26"/>
          <w:szCs w:val="26"/>
        </w:rPr>
        <w:t>LAH</w:t>
      </w:r>
      <w:r>
        <w:rPr>
          <w:rFonts w:ascii="Times New Roman" w:cs="Times New Roman" w:eastAsia="Times New Roman" w:hAnsi="Times New Roman"/>
          <w:b/>
          <w:color w:val="363436"/>
          <w:spacing w:val="-5"/>
          <w:w w:val="100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6"/>
          <w:sz w:val="26"/>
          <w:szCs w:val="26"/>
        </w:rPr>
        <w:t>TEK</w:t>
      </w:r>
      <w:r>
        <w:rPr>
          <w:rFonts w:ascii="Times New Roman" w:cs="Times New Roman" w:eastAsia="Times New Roman" w:hAnsi="Times New Roman"/>
          <w:b/>
          <w:color w:val="363436"/>
          <w:spacing w:val="-4"/>
          <w:w w:val="76"/>
          <w:sz w:val="26"/>
          <w:szCs w:val="26"/>
        </w:rPr>
        <w:t>N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6"/>
          <w:sz w:val="26"/>
          <w:szCs w:val="26"/>
        </w:rPr>
        <w:t>IK</w:t>
      </w:r>
      <w:r>
        <w:rPr>
          <w:rFonts w:ascii="Times New Roman" w:cs="Times New Roman" w:eastAsia="Times New Roman" w:hAnsi="Times New Roman"/>
          <w:b/>
          <w:color w:val="363436"/>
          <w:spacing w:val="-10"/>
          <w:w w:val="76"/>
          <w:sz w:val="26"/>
          <w:szCs w:val="26"/>
        </w:rPr>
        <w:t> </w:t>
      </w:r>
      <w:r>
        <w:rPr>
          <w:rFonts w:ascii="Arial" w:cs="Arial" w:eastAsia="Arial" w:hAnsi="Arial"/>
          <w:color w:val="363436"/>
          <w:spacing w:val="0"/>
          <w:w w:val="76"/>
          <w:sz w:val="24"/>
          <w:szCs w:val="24"/>
        </w:rPr>
        <w:t>EL</w:t>
      </w:r>
      <w:r>
        <w:rPr>
          <w:rFonts w:ascii="Arial" w:cs="Arial" w:eastAsia="Arial" w:hAnsi="Arial"/>
          <w:color w:val="363436"/>
          <w:spacing w:val="1"/>
          <w:w w:val="76"/>
          <w:sz w:val="24"/>
          <w:szCs w:val="24"/>
        </w:rPr>
        <w:t>E</w:t>
      </w:r>
      <w:r>
        <w:rPr>
          <w:rFonts w:ascii="Arial" w:cs="Arial" w:eastAsia="Arial" w:hAnsi="Arial"/>
          <w:color w:val="363436"/>
          <w:spacing w:val="0"/>
          <w:w w:val="76"/>
          <w:sz w:val="24"/>
          <w:szCs w:val="24"/>
        </w:rPr>
        <w:t>KTR</w:t>
      </w:r>
      <w:r>
        <w:rPr>
          <w:rFonts w:ascii="Arial" w:cs="Arial" w:eastAsia="Arial" w:hAnsi="Arial"/>
          <w:color w:val="363436"/>
          <w:spacing w:val="0"/>
          <w:w w:val="76"/>
          <w:sz w:val="24"/>
          <w:szCs w:val="24"/>
        </w:rPr>
        <w:t>O</w:t>
      </w:r>
      <w:r>
        <w:rPr>
          <w:rFonts w:ascii="Arial" w:cs="Arial" w:eastAsia="Arial" w:hAnsi="Arial"/>
          <w:color w:val="363436"/>
          <w:spacing w:val="0"/>
          <w:w w:val="76"/>
          <w:sz w:val="24"/>
          <w:szCs w:val="24"/>
        </w:rPr>
        <w:t> </w:t>
      </w:r>
      <w:r>
        <w:rPr>
          <w:rFonts w:ascii="Arial" w:cs="Arial" w:eastAsia="Arial" w:hAnsi="Arial"/>
          <w:color w:val="363436"/>
          <w:spacing w:val="21"/>
          <w:w w:val="76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6"/>
          <w:sz w:val="26"/>
          <w:szCs w:val="26"/>
        </w:rPr>
        <w:t>D</w:t>
      </w:r>
      <w:r>
        <w:rPr>
          <w:rFonts w:ascii="Times New Roman" w:cs="Times New Roman" w:eastAsia="Times New Roman" w:hAnsi="Times New Roman"/>
          <w:b/>
          <w:color w:val="363436"/>
          <w:spacing w:val="-2"/>
          <w:w w:val="76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76"/>
          <w:sz w:val="26"/>
          <w:szCs w:val="26"/>
        </w:rPr>
        <w:t>N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76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81"/>
          <w:sz w:val="26"/>
          <w:szCs w:val="26"/>
        </w:rPr>
        <w:t>I</w:t>
      </w:r>
      <w:r>
        <w:rPr>
          <w:rFonts w:ascii="Times New Roman" w:cs="Times New Roman" w:eastAsia="Times New Roman" w:hAnsi="Times New Roman"/>
          <w:b/>
          <w:color w:val="464444"/>
          <w:spacing w:val="-4"/>
          <w:w w:val="81"/>
          <w:sz w:val="26"/>
          <w:szCs w:val="26"/>
        </w:rPr>
        <w:t>N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82"/>
          <w:sz w:val="26"/>
          <w:szCs w:val="26"/>
        </w:rPr>
        <w:t>F</w:t>
      </w:r>
      <w:r>
        <w:rPr>
          <w:rFonts w:ascii="Times New Roman" w:cs="Times New Roman" w:eastAsia="Times New Roman" w:hAnsi="Times New Roman"/>
          <w:b/>
          <w:color w:val="464444"/>
          <w:spacing w:val="-3"/>
          <w:w w:val="82"/>
          <w:sz w:val="26"/>
          <w:szCs w:val="26"/>
        </w:rPr>
        <w:t>O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69"/>
          <w:sz w:val="26"/>
          <w:szCs w:val="26"/>
        </w:rPr>
        <w:t>RM</w:t>
      </w:r>
      <w:r>
        <w:rPr>
          <w:rFonts w:ascii="Times New Roman" w:cs="Times New Roman" w:eastAsia="Times New Roman" w:hAnsi="Times New Roman"/>
          <w:b/>
          <w:color w:val="363436"/>
          <w:spacing w:val="-6"/>
          <w:w w:val="69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85"/>
          <w:sz w:val="26"/>
          <w:szCs w:val="26"/>
        </w:rPr>
        <w:t>T</w:t>
      </w:r>
      <w:r>
        <w:rPr>
          <w:rFonts w:ascii="Times New Roman" w:cs="Times New Roman" w:eastAsia="Times New Roman" w:hAnsi="Times New Roman"/>
          <w:b/>
          <w:color w:val="363436"/>
          <w:spacing w:val="-3"/>
          <w:w w:val="85"/>
          <w:sz w:val="26"/>
          <w:szCs w:val="26"/>
        </w:rPr>
        <w:t>I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65"/>
          <w:sz w:val="26"/>
          <w:szCs w:val="26"/>
        </w:rPr>
        <w:t>KA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6"/>
          <w:szCs w:val="26"/>
        </w:rPr>
        <w:jc w:val="left"/>
        <w:spacing w:line="260" w:lineRule="exact"/>
        <w:ind w:left="1915"/>
      </w:pPr>
      <w:r>
        <w:rPr>
          <w:rFonts w:ascii="Times New Roman" w:cs="Times New Roman" w:eastAsia="Times New Roman" w:hAnsi="Times New Roman"/>
          <w:b/>
          <w:color w:val="363436"/>
          <w:spacing w:val="-1"/>
          <w:w w:val="86"/>
          <w:position w:val="-1"/>
          <w:sz w:val="26"/>
          <w:szCs w:val="26"/>
        </w:rPr>
        <w:t>I</w:t>
      </w:r>
      <w:r>
        <w:rPr>
          <w:rFonts w:ascii="Times New Roman" w:cs="Times New Roman" w:eastAsia="Times New Roman" w:hAnsi="Times New Roman"/>
          <w:b/>
          <w:color w:val="363436"/>
          <w:spacing w:val="-1"/>
          <w:w w:val="85"/>
          <w:position w:val="-1"/>
          <w:sz w:val="26"/>
          <w:szCs w:val="26"/>
        </w:rPr>
        <w:t>N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80"/>
          <w:position w:val="-1"/>
          <w:sz w:val="26"/>
          <w:szCs w:val="26"/>
        </w:rPr>
        <w:t>STITUT</w:t>
      </w:r>
      <w:r>
        <w:rPr>
          <w:rFonts w:ascii="Times New Roman" w:cs="Times New Roman" w:eastAsia="Times New Roman" w:hAnsi="Times New Roman"/>
          <w:b/>
          <w:color w:val="363436"/>
          <w:spacing w:val="-31"/>
          <w:w w:val="100"/>
          <w:position w:val="-1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1"/>
          <w:position w:val="-1"/>
          <w:sz w:val="26"/>
          <w:szCs w:val="26"/>
        </w:rPr>
        <w:t>TEKNOL</w:t>
      </w:r>
      <w:r>
        <w:rPr>
          <w:rFonts w:ascii="Times New Roman" w:cs="Times New Roman" w:eastAsia="Times New Roman" w:hAnsi="Times New Roman"/>
          <w:b/>
          <w:color w:val="363436"/>
          <w:spacing w:val="-38"/>
          <w:w w:val="100"/>
          <w:position w:val="-1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position w:val="-1"/>
          <w:sz w:val="26"/>
          <w:szCs w:val="26"/>
        </w:rPr>
        <w:t>O</w:t>
      </w:r>
      <w:r>
        <w:rPr>
          <w:rFonts w:ascii="Times New Roman" w:cs="Times New Roman" w:eastAsia="Times New Roman" w:hAnsi="Times New Roman"/>
          <w:b/>
          <w:color w:val="363436"/>
          <w:spacing w:val="8"/>
          <w:w w:val="74"/>
          <w:position w:val="-1"/>
          <w:sz w:val="26"/>
          <w:szCs w:val="26"/>
        </w:rPr>
        <w:t>G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4"/>
          <w:position w:val="-1"/>
          <w:sz w:val="26"/>
          <w:szCs w:val="26"/>
        </w:rPr>
        <w:t>I</w:t>
      </w:r>
      <w:r>
        <w:rPr>
          <w:rFonts w:ascii="Times New Roman" w:cs="Times New Roman" w:eastAsia="Times New Roman" w:hAnsi="Times New Roman"/>
          <w:b/>
          <w:color w:val="363436"/>
          <w:spacing w:val="35"/>
          <w:w w:val="74"/>
          <w:position w:val="-1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-1"/>
          <w:w w:val="70"/>
          <w:position w:val="-1"/>
          <w:sz w:val="26"/>
          <w:szCs w:val="26"/>
        </w:rPr>
        <w:t>B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5"/>
          <w:position w:val="-1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-3"/>
          <w:w w:val="75"/>
          <w:position w:val="-1"/>
          <w:sz w:val="26"/>
          <w:szCs w:val="26"/>
        </w:rPr>
        <w:t>N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83"/>
          <w:position w:val="-1"/>
          <w:sz w:val="26"/>
          <w:szCs w:val="26"/>
        </w:rPr>
        <w:t>D</w:t>
      </w:r>
      <w:r>
        <w:rPr>
          <w:rFonts w:ascii="Times New Roman" w:cs="Times New Roman" w:eastAsia="Times New Roman" w:hAnsi="Times New Roman"/>
          <w:b/>
          <w:color w:val="363436"/>
          <w:spacing w:val="-4"/>
          <w:w w:val="83"/>
          <w:position w:val="-1"/>
          <w:sz w:val="26"/>
          <w:szCs w:val="26"/>
        </w:rPr>
        <w:t>U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7"/>
          <w:position w:val="-1"/>
          <w:sz w:val="26"/>
          <w:szCs w:val="26"/>
        </w:rPr>
        <w:t>NG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6"/>
          <w:szCs w:val="26"/>
        </w:rPr>
      </w:r>
    </w:p>
    <w:p>
      <w:pPr>
        <w:rPr>
          <w:rFonts w:ascii="Arial" w:cs="Arial" w:eastAsia="Arial" w:hAnsi="Arial"/>
          <w:sz w:val="8"/>
          <w:szCs w:val="8"/>
        </w:rPr>
        <w:jc w:val="right"/>
        <w:spacing w:line="60" w:lineRule="exact"/>
      </w:pPr>
      <w:r>
        <w:rPr>
          <w:rFonts w:ascii="Arial" w:cs="Arial" w:eastAsia="Arial" w:hAnsi="Arial"/>
          <w:color w:val="C6C4C6"/>
          <w:spacing w:val="0"/>
          <w:w w:val="68"/>
          <w:sz w:val="8"/>
          <w:szCs w:val="8"/>
        </w:rPr>
        <w:t>f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before="95" w:line="80" w:lineRule="exact"/>
        <w:ind w:left="62"/>
      </w:pPr>
      <w:r>
        <w:br w:type="column"/>
      </w:r>
      <w:r>
        <w:rPr>
          <w:rFonts w:ascii="Times New Roman" w:cs="Times New Roman" w:eastAsia="Times New Roman" w:hAnsi="Times New Roman"/>
          <w:color w:val="C6C4C6"/>
          <w:spacing w:val="0"/>
          <w:w w:val="5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8"/>
          <w:szCs w:val="8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line="160" w:lineRule="exact"/>
        <w:ind w:left="62"/>
      </w:pPr>
      <w:r>
        <w:rPr>
          <w:rFonts w:ascii="Arial" w:cs="Arial" w:eastAsia="Arial" w:hAnsi="Arial"/>
          <w:color w:val="C6C4C6"/>
          <w:spacing w:val="0"/>
          <w:w w:val="41"/>
          <w:sz w:val="18"/>
          <w:szCs w:val="18"/>
        </w:rPr>
        <w:t>'</w:t>
      </w:r>
      <w:r>
        <w:rPr>
          <w:rFonts w:ascii="Arial" w:cs="Arial" w:eastAsia="Arial" w:hAnsi="Arial"/>
          <w:color w:val="C6C4C6"/>
          <w:spacing w:val="0"/>
          <w:w w:val="41"/>
          <w:sz w:val="18"/>
          <w:szCs w:val="18"/>
        </w:rPr>
        <w:t>    </w:t>
      </w:r>
      <w:r>
        <w:rPr>
          <w:rFonts w:ascii="Arial" w:cs="Arial" w:eastAsia="Arial" w:hAnsi="Arial"/>
          <w:color w:val="C6C4C6"/>
          <w:spacing w:val="18"/>
          <w:w w:val="41"/>
          <w:sz w:val="18"/>
          <w:szCs w:val="18"/>
        </w:rPr>
        <w:t> </w:t>
      </w:r>
      <w:r>
        <w:rPr>
          <w:rFonts w:ascii="Arial" w:cs="Arial" w:eastAsia="Arial" w:hAnsi="Arial"/>
          <w:color w:val="C6C4C6"/>
          <w:spacing w:val="0"/>
          <w:w w:val="56"/>
          <w:sz w:val="14"/>
          <w:szCs w:val="14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sz w:val="28"/>
          <w:szCs w:val="28"/>
        </w:rPr>
        <w:jc w:val="left"/>
        <w:spacing w:before="1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16"/>
          <w:szCs w:val="16"/>
        </w:rPr>
        <w:jc w:val="left"/>
        <w:spacing w:line="180" w:lineRule="exact"/>
      </w:pPr>
      <w:r>
        <w:rPr>
          <w:rFonts w:ascii="Times New Roman" w:cs="Times New Roman" w:eastAsia="Times New Roman" w:hAnsi="Times New Roman"/>
          <w:color w:val="B6B5B6"/>
          <w:w w:val="119"/>
          <w:position w:val="-1"/>
          <w:sz w:val="16"/>
          <w:szCs w:val="16"/>
        </w:rPr>
        <w:t>t</w:t>
      </w:r>
      <w:r>
        <w:rPr>
          <w:rFonts w:ascii="Times New Roman" w:cs="Times New Roman" w:eastAsia="Times New Roman" w:hAnsi="Times New Roman"/>
          <w:color w:val="B6B5B6"/>
          <w:w w:val="422"/>
          <w:position w:val="-1"/>
          <w:sz w:val="16"/>
          <w:szCs w:val="16"/>
        </w:rPr>
        <w:t>:</w:t>
      </w:r>
      <w:r>
        <w:rPr>
          <w:rFonts w:ascii="Times New Roman" w:cs="Times New Roman" w:eastAsia="Times New Roman" w:hAnsi="Times New Roman"/>
          <w:color w:val="C6C4C6"/>
          <w:w w:val="516"/>
          <w:position w:val="-1"/>
          <w:sz w:val="16"/>
          <w:szCs w:val="16"/>
        </w:rPr>
        <w:t>'</w:t>
      </w:r>
      <w:r>
        <w:rPr>
          <w:rFonts w:ascii="Times New Roman" w:cs="Times New Roman" w:eastAsia="Times New Roman" w:hAnsi="Times New Roman"/>
          <w:color w:val="000000"/>
          <w:w w:val="100"/>
          <w:position w:val="0"/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line="120" w:lineRule="exact"/>
      </w:pPr>
      <w:r>
        <w:rPr>
          <w:rFonts w:ascii="Times New Roman" w:cs="Times New Roman" w:eastAsia="Times New Roman" w:hAnsi="Times New Roman"/>
          <w:color w:val="B6B5B6"/>
          <w:spacing w:val="0"/>
          <w:w w:val="51"/>
          <w:sz w:val="14"/>
          <w:szCs w:val="14"/>
        </w:rPr>
        <w:t>.</w:t>
      </w:r>
      <w:r>
        <w:rPr>
          <w:rFonts w:ascii="Times New Roman" w:cs="Times New Roman" w:eastAsia="Times New Roman" w:hAnsi="Times New Roman"/>
          <w:color w:val="B6B5B6"/>
          <w:spacing w:val="0"/>
          <w:w w:val="51"/>
          <w:sz w:val="14"/>
          <w:szCs w:val="14"/>
        </w:rPr>
        <w:t>       </w:t>
      </w:r>
      <w:r>
        <w:rPr>
          <w:rFonts w:ascii="Times New Roman" w:cs="Times New Roman" w:eastAsia="Times New Roman" w:hAnsi="Times New Roman"/>
          <w:color w:val="B6B5B6"/>
          <w:spacing w:val="17"/>
          <w:w w:val="51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7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6"/>
          <w:szCs w:val="26"/>
        </w:rPr>
        <w:jc w:val="left"/>
        <w:spacing w:line="280" w:lineRule="exact"/>
        <w:sectPr>
          <w:type w:val="continuous"/>
          <w:pgSz w:h="24060" w:w="17160"/>
          <w:pgMar w:bottom="280" w:left="0" w:right="1420" w:top="1040"/>
          <w:cols w:equalWidth="off" w:num="3">
            <w:col w:space="1780" w:w="6635"/>
            <w:col w:space="4240" w:w="680"/>
            <w:col w:w="2405"/>
          </w:cols>
        </w:sectPr>
      </w:pPr>
      <w:r>
        <w:rPr>
          <w:rFonts w:ascii="Times New Roman" w:cs="Times New Roman" w:eastAsia="Times New Roman" w:hAnsi="Times New Roman"/>
          <w:color w:val="464444"/>
          <w:spacing w:val="-3"/>
          <w:w w:val="90"/>
          <w:position w:val="-1"/>
          <w:sz w:val="26"/>
          <w:szCs w:val="26"/>
        </w:rPr>
        <w:t>F</w:t>
      </w:r>
      <w:r>
        <w:rPr>
          <w:rFonts w:ascii="Times New Roman" w:cs="Times New Roman" w:eastAsia="Times New Roman" w:hAnsi="Times New Roman"/>
          <w:color w:val="464444"/>
          <w:spacing w:val="-6"/>
          <w:w w:val="90"/>
          <w:position w:val="-1"/>
          <w:sz w:val="26"/>
          <w:szCs w:val="26"/>
        </w:rPr>
        <w:t>o</w:t>
      </w:r>
      <w:r>
        <w:rPr>
          <w:rFonts w:ascii="Times New Roman" w:cs="Times New Roman" w:eastAsia="Times New Roman" w:hAnsi="Times New Roman"/>
          <w:color w:val="464444"/>
          <w:spacing w:val="0"/>
          <w:w w:val="90"/>
          <w:position w:val="-1"/>
          <w:sz w:val="26"/>
          <w:szCs w:val="26"/>
        </w:rPr>
        <w:t>rm</w:t>
      </w:r>
      <w:r>
        <w:rPr>
          <w:rFonts w:ascii="Times New Roman" w:cs="Times New Roman" w:eastAsia="Times New Roman" w:hAnsi="Times New Roman"/>
          <w:color w:val="464444"/>
          <w:spacing w:val="0"/>
          <w:w w:val="90"/>
          <w:position w:val="-1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78"/>
          <w:position w:val="-1"/>
          <w:sz w:val="26"/>
          <w:szCs w:val="26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85"/>
          <w:position w:val="-1"/>
          <w:sz w:val="26"/>
          <w:szCs w:val="26"/>
        </w:rPr>
        <w:t>e</w:t>
      </w:r>
      <w:r>
        <w:rPr>
          <w:rFonts w:ascii="Times New Roman" w:cs="Times New Roman" w:eastAsia="Times New Roman" w:hAnsi="Times New Roman"/>
          <w:color w:val="464444"/>
          <w:spacing w:val="-6"/>
          <w:w w:val="85"/>
          <w:position w:val="-1"/>
          <w:sz w:val="26"/>
          <w:szCs w:val="26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60"/>
          <w:position w:val="-1"/>
          <w:sz w:val="26"/>
          <w:szCs w:val="26"/>
        </w:rPr>
        <w:t>in</w:t>
      </w:r>
      <w:r>
        <w:rPr>
          <w:rFonts w:ascii="Times New Roman" w:cs="Times New Roman" w:eastAsia="Times New Roman" w:hAnsi="Times New Roman"/>
          <w:color w:val="464444"/>
          <w:spacing w:val="-18"/>
          <w:w w:val="60"/>
          <w:position w:val="-1"/>
          <w:sz w:val="26"/>
          <w:szCs w:val="26"/>
        </w:rPr>
        <w:t>a</w:t>
      </w:r>
      <w:r>
        <w:rPr>
          <w:rFonts w:ascii="Times New Roman" w:cs="Times New Roman" w:eastAsia="Times New Roman" w:hAnsi="Times New Roman"/>
          <w:color w:val="363436"/>
          <w:spacing w:val="23"/>
          <w:w w:val="223"/>
          <w:position w:val="-1"/>
          <w:sz w:val="26"/>
          <w:szCs w:val="26"/>
        </w:rPr>
        <w:t>r</w:t>
      </w:r>
      <w:r>
        <w:rPr>
          <w:rFonts w:ascii="Times New Roman" w:cs="Times New Roman" w:eastAsia="Times New Roman" w:hAnsi="Times New Roman"/>
          <w:color w:val="363436"/>
          <w:spacing w:val="4"/>
          <w:w w:val="91"/>
          <w:position w:val="-1"/>
          <w:sz w:val="26"/>
          <w:szCs w:val="26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62"/>
          <w:position w:val="-1"/>
          <w:sz w:val="26"/>
          <w:szCs w:val="26"/>
        </w:rPr>
        <w:t>es</w:t>
      </w:r>
      <w:r>
        <w:rPr>
          <w:rFonts w:ascii="Times New Roman" w:cs="Times New Roman" w:eastAsia="Times New Roman" w:hAnsi="Times New Roman"/>
          <w:color w:val="363436"/>
          <w:spacing w:val="8"/>
          <w:w w:val="62"/>
          <w:position w:val="-1"/>
          <w:sz w:val="26"/>
          <w:szCs w:val="26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38"/>
          <w:position w:val="-1"/>
          <w:sz w:val="26"/>
          <w:szCs w:val="26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6"/>
          <w:szCs w:val="26"/>
        </w:rPr>
      </w:r>
    </w:p>
    <w:p>
      <w:pPr>
        <w:rPr>
          <w:rFonts w:ascii="Arial" w:cs="Arial" w:eastAsia="Arial" w:hAnsi="Arial"/>
          <w:sz w:val="8"/>
          <w:szCs w:val="8"/>
        </w:rPr>
        <w:jc w:val="center"/>
        <w:spacing w:line="80" w:lineRule="exact"/>
        <w:ind w:left="6190" w:right="8910"/>
      </w:pPr>
      <w:r>
        <w:rPr>
          <w:rFonts w:ascii="Arial" w:cs="Arial" w:eastAsia="Arial" w:hAnsi="Arial"/>
          <w:color w:val="C6C4C6"/>
          <w:spacing w:val="0"/>
          <w:w w:val="100"/>
          <w:sz w:val="6"/>
          <w:szCs w:val="6"/>
        </w:rPr>
        <w:t>f</w:t>
      </w:r>
      <w:r>
        <w:rPr>
          <w:rFonts w:ascii="Arial" w:cs="Arial" w:eastAsia="Arial" w:hAnsi="Arial"/>
          <w:color w:val="C6C4C6"/>
          <w:spacing w:val="0"/>
          <w:w w:val="100"/>
          <w:sz w:val="6"/>
          <w:szCs w:val="6"/>
        </w:rPr>
        <w:t>      </w:t>
      </w:r>
      <w:r>
        <w:rPr>
          <w:rFonts w:ascii="Arial" w:cs="Arial" w:eastAsia="Arial" w:hAnsi="Arial"/>
          <w:color w:val="C6C4C6"/>
          <w:spacing w:val="16"/>
          <w:w w:val="100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5"/>
          <w:w w:val="156"/>
          <w:sz w:val="6"/>
          <w:szCs w:val="6"/>
        </w:rPr>
        <w:t>g</w:t>
      </w:r>
      <w:r>
        <w:rPr>
          <w:rFonts w:ascii="Arial" w:cs="Arial" w:eastAsia="Arial" w:hAnsi="Arial"/>
          <w:color w:val="C6C4C6"/>
          <w:spacing w:val="0"/>
          <w:w w:val="156"/>
          <w:sz w:val="6"/>
          <w:szCs w:val="6"/>
        </w:rPr>
        <w:t>r</w:t>
      </w:r>
      <w:r>
        <w:rPr>
          <w:rFonts w:ascii="Arial" w:cs="Arial" w:eastAsia="Arial" w:hAnsi="Arial"/>
          <w:color w:val="C6C4C6"/>
          <w:spacing w:val="0"/>
          <w:w w:val="156"/>
          <w:sz w:val="6"/>
          <w:szCs w:val="6"/>
        </w:rPr>
        <w:t>           </w:t>
      </w:r>
      <w:r>
        <w:rPr>
          <w:rFonts w:ascii="Arial" w:cs="Arial" w:eastAsia="Arial" w:hAnsi="Arial"/>
          <w:color w:val="C6C4C6"/>
          <w:spacing w:val="18"/>
          <w:w w:val="156"/>
          <w:sz w:val="6"/>
          <w:szCs w:val="6"/>
        </w:rPr>
        <w:t> </w:t>
      </w:r>
      <w:r>
        <w:rPr>
          <w:rFonts w:ascii="Arial" w:cs="Arial" w:eastAsia="Arial" w:hAnsi="Arial"/>
          <w:color w:val="B6B5B6"/>
          <w:spacing w:val="0"/>
          <w:w w:val="49"/>
          <w:sz w:val="8"/>
          <w:szCs w:val="8"/>
        </w:rPr>
        <w:t>d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rFonts w:ascii="Arial" w:cs="Arial" w:eastAsia="Arial" w:hAnsi="Arial"/>
          <w:sz w:val="10"/>
          <w:szCs w:val="10"/>
        </w:rPr>
        <w:jc w:val="center"/>
        <w:spacing w:line="100" w:lineRule="exact"/>
        <w:ind w:left="5762" w:right="3866"/>
      </w:pPr>
      <w:r>
        <w:rPr>
          <w:rFonts w:ascii="Arial" w:cs="Arial" w:eastAsia="Arial" w:hAnsi="Arial"/>
          <w:color w:val="B6B5B6"/>
          <w:spacing w:val="0"/>
          <w:w w:val="77"/>
          <w:position w:val="-1"/>
          <w:sz w:val="10"/>
          <w:szCs w:val="10"/>
        </w:rPr>
        <w:t>'</w:t>
      </w:r>
      <w:r>
        <w:rPr>
          <w:rFonts w:ascii="Arial" w:cs="Arial" w:eastAsia="Arial" w:hAnsi="Arial"/>
          <w:color w:val="B6B5B6"/>
          <w:spacing w:val="0"/>
          <w:w w:val="77"/>
          <w:position w:val="-1"/>
          <w:sz w:val="10"/>
          <w:szCs w:val="10"/>
        </w:rPr>
        <w:t>                          </w:t>
      </w:r>
      <w:r>
        <w:rPr>
          <w:rFonts w:ascii="Arial" w:cs="Arial" w:eastAsia="Arial" w:hAnsi="Arial"/>
          <w:color w:val="B6B5B6"/>
          <w:spacing w:val="10"/>
          <w:w w:val="77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A7A5A7"/>
          <w:spacing w:val="0"/>
          <w:w w:val="100"/>
          <w:position w:val="-1"/>
          <w:sz w:val="10"/>
          <w:szCs w:val="10"/>
        </w:rPr>
        <w:t>]</w:t>
      </w:r>
      <w:r>
        <w:rPr>
          <w:rFonts w:ascii="Arial" w:cs="Arial" w:eastAsia="Arial" w:hAnsi="Arial"/>
          <w:color w:val="A7A5A7"/>
          <w:spacing w:val="0"/>
          <w:w w:val="100"/>
          <w:position w:val="-1"/>
          <w:sz w:val="10"/>
          <w:szCs w:val="10"/>
        </w:rPr>
        <w:t>                </w:t>
      </w:r>
      <w:r>
        <w:rPr>
          <w:rFonts w:ascii="Arial" w:cs="Arial" w:eastAsia="Arial" w:hAnsi="Arial"/>
          <w:color w:val="A7A5A7"/>
          <w:spacing w:val="11"/>
          <w:w w:val="100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0"/>
          <w:w w:val="41"/>
          <w:position w:val="-1"/>
          <w:sz w:val="10"/>
          <w:szCs w:val="10"/>
        </w:rPr>
        <w:t>"</w:t>
      </w:r>
      <w:r>
        <w:rPr>
          <w:rFonts w:ascii="Arial" w:cs="Arial" w:eastAsia="Arial" w:hAnsi="Arial"/>
          <w:color w:val="B6B5B6"/>
          <w:spacing w:val="0"/>
          <w:w w:val="41"/>
          <w:position w:val="-1"/>
          <w:sz w:val="10"/>
          <w:szCs w:val="10"/>
        </w:rP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B6B5B6"/>
          <w:spacing w:val="8"/>
          <w:w w:val="41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50"/>
          <w:position w:val="-1"/>
          <w:sz w:val="10"/>
          <w:szCs w:val="10"/>
        </w:rPr>
        <w:t>+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line="360" w:lineRule="exact"/>
        <w:ind w:left="5660" w:right="3897"/>
      </w:pPr>
      <w:r>
        <w:rPr>
          <w:rFonts w:ascii="Arial" w:cs="Arial" w:eastAsia="Arial" w:hAnsi="Arial"/>
          <w:b/>
          <w:color w:val="464444"/>
          <w:spacing w:val="9"/>
          <w:w w:val="146"/>
          <w:sz w:val="34"/>
          <w:szCs w:val="34"/>
        </w:rPr>
        <w:t>F</w:t>
      </w:r>
      <w:r>
        <w:rPr>
          <w:rFonts w:ascii="Arial" w:cs="Arial" w:eastAsia="Arial" w:hAnsi="Arial"/>
          <w:b/>
          <w:color w:val="363436"/>
          <w:spacing w:val="8"/>
          <w:w w:val="97"/>
          <w:sz w:val="34"/>
          <w:szCs w:val="34"/>
        </w:rPr>
        <w:t>O</w:t>
      </w:r>
      <w:r>
        <w:rPr>
          <w:rFonts w:ascii="Arial" w:cs="Arial" w:eastAsia="Arial" w:hAnsi="Arial"/>
          <w:b/>
          <w:color w:val="363436"/>
          <w:spacing w:val="0"/>
          <w:w w:val="101"/>
          <w:sz w:val="34"/>
          <w:szCs w:val="34"/>
        </w:rPr>
        <w:t>RM</w:t>
      </w:r>
      <w:r>
        <w:rPr>
          <w:rFonts w:ascii="Arial" w:cs="Arial" w:eastAsia="Arial" w:hAnsi="Arial"/>
          <w:b/>
          <w:color w:val="363436"/>
          <w:spacing w:val="20"/>
          <w:w w:val="101"/>
          <w:sz w:val="34"/>
          <w:szCs w:val="34"/>
        </w:rPr>
        <w:t>U</w:t>
      </w:r>
      <w:r>
        <w:rPr>
          <w:rFonts w:ascii="Arial" w:cs="Arial" w:eastAsia="Arial" w:hAnsi="Arial"/>
          <w:b/>
          <w:color w:val="363436"/>
          <w:spacing w:val="5"/>
          <w:w w:val="104"/>
          <w:sz w:val="34"/>
          <w:szCs w:val="34"/>
        </w:rPr>
        <w:t>L</w:t>
      </w:r>
      <w:r>
        <w:rPr>
          <w:rFonts w:ascii="Arial" w:cs="Arial" w:eastAsia="Arial" w:hAnsi="Arial"/>
          <w:b/>
          <w:color w:val="363436"/>
          <w:spacing w:val="0"/>
          <w:w w:val="106"/>
          <w:sz w:val="34"/>
          <w:szCs w:val="34"/>
        </w:rPr>
        <w:t>IR</w:t>
      </w:r>
      <w:r>
        <w:rPr>
          <w:rFonts w:ascii="Arial" w:cs="Arial" w:eastAsia="Arial" w:hAnsi="Arial"/>
          <w:b/>
          <w:color w:val="363436"/>
          <w:spacing w:val="2"/>
          <w:w w:val="100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4"/>
          <w:w w:val="100"/>
          <w:sz w:val="32"/>
          <w:szCs w:val="32"/>
        </w:rPr>
        <w:t>U</w:t>
      </w:r>
      <w:r>
        <w:rPr>
          <w:rFonts w:ascii="Times New Roman" w:cs="Times New Roman" w:eastAsia="Times New Roman" w:hAnsi="Times New Roman"/>
          <w:b/>
          <w:color w:val="363436"/>
          <w:spacing w:val="3"/>
          <w:w w:val="100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color w:val="363436"/>
          <w:spacing w:val="5"/>
          <w:w w:val="100"/>
          <w:sz w:val="32"/>
          <w:szCs w:val="32"/>
        </w:rPr>
        <w:t>U</w:t>
      </w:r>
      <w:r>
        <w:rPr>
          <w:rFonts w:ascii="Times New Roman" w:cs="Times New Roman" w:eastAsia="Times New Roman" w:hAnsi="Times New Roman"/>
          <w:b/>
          <w:color w:val="363436"/>
          <w:spacing w:val="3"/>
          <w:w w:val="100"/>
          <w:sz w:val="32"/>
          <w:szCs w:val="32"/>
        </w:rPr>
        <w:t>L</w:t>
      </w:r>
      <w:r>
        <w:rPr>
          <w:rFonts w:ascii="Times New Roman" w:cs="Times New Roman" w:eastAsia="Times New Roman" w:hAnsi="Times New Roman"/>
          <w:b/>
          <w:color w:val="363436"/>
          <w:spacing w:val="-23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100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b/>
          <w:color w:val="363436"/>
          <w:spacing w:val="67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1"/>
          <w:w w:val="91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b/>
          <w:color w:val="464444"/>
          <w:spacing w:val="3"/>
          <w:w w:val="9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b/>
          <w:color w:val="363436"/>
          <w:spacing w:val="-3"/>
          <w:w w:val="9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b/>
          <w:color w:val="363436"/>
          <w:spacing w:val="2"/>
          <w:w w:val="9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b/>
          <w:color w:val="363436"/>
          <w:spacing w:val="4"/>
          <w:w w:val="9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b/>
          <w:color w:val="363436"/>
          <w:spacing w:val="3"/>
          <w:w w:val="9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91"/>
          <w:sz w:val="36"/>
          <w:szCs w:val="36"/>
        </w:rPr>
        <w:t>R</w:t>
      </w:r>
      <w:r>
        <w:rPr>
          <w:rFonts w:ascii="Times New Roman" w:cs="Times New Roman" w:eastAsia="Times New Roman" w:hAnsi="Times New Roman"/>
          <w:b/>
          <w:color w:val="363436"/>
          <w:spacing w:val="9"/>
          <w:w w:val="9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4"/>
          <w:w w:val="106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color w:val="363436"/>
          <w:spacing w:val="3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color w:val="363436"/>
          <w:spacing w:val="3"/>
          <w:w w:val="98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color w:val="363436"/>
          <w:spacing w:val="2"/>
          <w:w w:val="9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109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6"/>
          <w:szCs w:val="6"/>
        </w:rPr>
        <w:jc w:val="left"/>
        <w:spacing w:line="40" w:lineRule="exact"/>
        <w:ind w:left="5995"/>
        <w:sectPr>
          <w:type w:val="continuous"/>
          <w:pgSz w:h="24060" w:w="17160"/>
          <w:pgMar w:bottom="280" w:left="0" w:right="1420" w:top="1040"/>
        </w:sectPr>
      </w:pPr>
      <w:r>
        <w:rPr>
          <w:rFonts w:ascii="Times New Roman" w:cs="Times New Roman" w:eastAsia="Times New Roman" w:hAnsi="Times New Roman"/>
          <w:color w:val="B6B5B6"/>
          <w:spacing w:val="0"/>
          <w:w w:val="64"/>
          <w:position w:val="-6"/>
          <w:sz w:val="12"/>
          <w:szCs w:val="12"/>
        </w:rPr>
        <w:t>I</w:t>
      </w:r>
      <w:r>
        <w:rPr>
          <w:rFonts w:ascii="Times New Roman" w:cs="Times New Roman" w:eastAsia="Times New Roman" w:hAnsi="Times New Roman"/>
          <w:color w:val="B6B5B6"/>
          <w:spacing w:val="0"/>
          <w:w w:val="64"/>
          <w:position w:val="-6"/>
          <w:sz w:val="12"/>
          <w:szCs w:val="12"/>
        </w:rPr>
        <w:t>     </w:t>
      </w:r>
      <w:r>
        <w:rPr>
          <w:rFonts w:ascii="Times New Roman" w:cs="Times New Roman" w:eastAsia="Times New Roman" w:hAnsi="Times New Roman"/>
          <w:color w:val="B6B5B6"/>
          <w:spacing w:val="8"/>
          <w:w w:val="64"/>
          <w:position w:val="-6"/>
          <w:sz w:val="12"/>
          <w:szCs w:val="12"/>
        </w:rPr>
        <w:t> </w:t>
      </w:r>
      <w:r>
        <w:rPr>
          <w:rFonts w:ascii="Arial" w:cs="Arial" w:eastAsia="Arial" w:hAnsi="Arial"/>
          <w:color w:val="C6C4C6"/>
          <w:spacing w:val="0"/>
          <w:w w:val="42"/>
          <w:position w:val="-6"/>
          <w:sz w:val="6"/>
          <w:szCs w:val="6"/>
        </w:rPr>
        <w:t>+</w:t>
      </w:r>
      <w:r>
        <w:rPr>
          <w:rFonts w:ascii="Arial" w:cs="Arial" w:eastAsia="Arial" w:hAnsi="Arial"/>
          <w:color w:val="C6C4C6"/>
          <w:spacing w:val="0"/>
          <w:w w:val="42"/>
          <w:position w:val="-6"/>
          <w:sz w:val="6"/>
          <w:szCs w:val="6"/>
        </w:rPr>
        <w:t>                                    </w:t>
      </w:r>
      <w:r>
        <w:rPr>
          <w:rFonts w:ascii="Arial" w:cs="Arial" w:eastAsia="Arial" w:hAnsi="Arial"/>
          <w:color w:val="C6C4C6"/>
          <w:spacing w:val="1"/>
          <w:w w:val="42"/>
          <w:position w:val="-6"/>
          <w:sz w:val="6"/>
          <w:szCs w:val="6"/>
        </w:rPr>
        <w:t> </w:t>
      </w:r>
      <w:r>
        <w:rPr>
          <w:rFonts w:ascii="Arial" w:cs="Arial" w:eastAsia="Arial" w:hAnsi="Arial"/>
          <w:color w:val="B6B5B6"/>
          <w:spacing w:val="0"/>
          <w:w w:val="179"/>
          <w:position w:val="-6"/>
          <w:sz w:val="6"/>
          <w:szCs w:val="6"/>
        </w:rPr>
        <w:t>,</w:t>
      </w:r>
      <w:r>
        <w:rPr>
          <w:rFonts w:ascii="Arial" w:cs="Arial" w:eastAsia="Arial" w:hAnsi="Arial"/>
          <w:color w:val="B6B5B6"/>
          <w:spacing w:val="0"/>
          <w:w w:val="179"/>
          <w:position w:val="-6"/>
          <w:sz w:val="6"/>
          <w:szCs w:val="6"/>
        </w:rP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B6B5B6"/>
          <w:spacing w:val="15"/>
          <w:w w:val="179"/>
          <w:position w:val="-6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16"/>
          <w:position w:val="0"/>
          <w:sz w:val="6"/>
          <w:szCs w:val="6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6"/>
          <w:szCs w:val="6"/>
        </w:rPr>
      </w:r>
    </w:p>
    <w:p>
      <w:pPr>
        <w:rPr>
          <w:sz w:val="15"/>
          <w:szCs w:val="15"/>
        </w:rPr>
        <w:jc w:val="left"/>
        <w:spacing w:before="5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36"/>
          <w:szCs w:val="36"/>
        </w:rPr>
        <w:jc w:val="right"/>
        <w:spacing w:line="300" w:lineRule="exact"/>
      </w:pPr>
      <w:r>
        <w:rPr>
          <w:rFonts w:ascii="Arial" w:cs="Arial" w:eastAsia="Arial" w:hAnsi="Arial"/>
          <w:color w:val="919090"/>
          <w:spacing w:val="0"/>
          <w:w w:val="46"/>
          <w:position w:val="-9"/>
          <w:sz w:val="16"/>
          <w:szCs w:val="16"/>
        </w:rPr>
        <w:t>'</w:t>
      </w:r>
      <w:r>
        <w:rPr>
          <w:rFonts w:ascii="Arial" w:cs="Arial" w:eastAsia="Arial" w:hAnsi="Arial"/>
          <w:color w:val="919090"/>
          <w:spacing w:val="0"/>
          <w:w w:val="46"/>
          <w:position w:val="-9"/>
          <w:sz w:val="16"/>
          <w:szCs w:val="16"/>
        </w:rPr>
        <w:t>                           </w:t>
      </w:r>
      <w:r>
        <w:rPr>
          <w:rFonts w:ascii="Arial" w:cs="Arial" w:eastAsia="Arial" w:hAnsi="Arial"/>
          <w:color w:val="919090"/>
          <w:spacing w:val="15"/>
          <w:w w:val="46"/>
          <w:position w:val="-9"/>
          <w:sz w:val="16"/>
          <w:szCs w:val="16"/>
        </w:rPr>
        <w:t> </w:t>
      </w:r>
      <w:r>
        <w:rPr>
          <w:rFonts w:ascii="Arial" w:cs="Arial" w:eastAsia="Arial" w:hAnsi="Arial"/>
          <w:color w:val="C6C4C6"/>
          <w:spacing w:val="-1"/>
          <w:w w:val="64"/>
          <w:position w:val="-9"/>
          <w:sz w:val="36"/>
          <w:szCs w:val="36"/>
        </w:rPr>
        <w:t>'</w:t>
      </w:r>
      <w:r>
        <w:rPr>
          <w:rFonts w:ascii="Arial" w:cs="Arial" w:eastAsia="Arial" w:hAnsi="Arial"/>
          <w:color w:val="C6C4C6"/>
          <w:spacing w:val="0"/>
          <w:w w:val="53"/>
          <w:position w:val="-9"/>
          <w:sz w:val="36"/>
          <w:szCs w:val="36"/>
        </w:rPr>
        <w:t>·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ascii="Arial" w:cs="Arial" w:eastAsia="Arial" w:hAnsi="Arial"/>
          <w:sz w:val="14"/>
          <w:szCs w:val="14"/>
        </w:rPr>
        <w:jc w:val="left"/>
        <w:spacing w:line="220" w:lineRule="exact"/>
      </w:pPr>
      <w:r>
        <w:br w:type="column"/>
      </w:r>
      <w:r>
        <w:rPr>
          <w:rFonts w:ascii="Arial" w:cs="Arial" w:eastAsia="Arial" w:hAnsi="Arial"/>
          <w:color w:val="C6C4C6"/>
          <w:spacing w:val="-1"/>
          <w:w w:val="63"/>
          <w:sz w:val="20"/>
          <w:szCs w:val="20"/>
        </w:rPr>
        <w:t>,</w:t>
      </w:r>
      <w:r>
        <w:rPr>
          <w:rFonts w:ascii="Arial" w:cs="Arial" w:eastAsia="Arial" w:hAnsi="Arial"/>
          <w:color w:val="C6C4C6"/>
          <w:spacing w:val="-3"/>
          <w:w w:val="112"/>
          <w:sz w:val="20"/>
          <w:szCs w:val="20"/>
        </w:rPr>
        <w:t>·</w:t>
      </w:r>
      <w:r>
        <w:rPr>
          <w:rFonts w:ascii="Arial" w:cs="Arial" w:eastAsia="Arial" w:hAnsi="Arial"/>
          <w:color w:val="C6C4C6"/>
          <w:spacing w:val="-12"/>
          <w:w w:val="75"/>
          <w:sz w:val="20"/>
          <w:szCs w:val="20"/>
        </w:rPr>
        <w:t>·</w:t>
      </w:r>
      <w:r>
        <w:rPr>
          <w:rFonts w:ascii="Arial" w:cs="Arial" w:eastAsia="Arial" w:hAnsi="Arial"/>
          <w:color w:val="A7A5A7"/>
          <w:spacing w:val="-2"/>
          <w:w w:val="81"/>
          <w:sz w:val="20"/>
          <w:szCs w:val="20"/>
        </w:rPr>
        <w:t>.</w:t>
      </w:r>
      <w:r>
        <w:rPr>
          <w:rFonts w:ascii="Arial" w:cs="Arial" w:eastAsia="Arial" w:hAnsi="Arial"/>
          <w:color w:val="C6C4C6"/>
          <w:spacing w:val="-2"/>
          <w:w w:val="99"/>
          <w:sz w:val="20"/>
          <w:szCs w:val="20"/>
        </w:rPr>
        <w:t>,</w:t>
      </w:r>
      <w:r>
        <w:rPr>
          <w:rFonts w:ascii="Arial" w:cs="Arial" w:eastAsia="Arial" w:hAnsi="Arial"/>
          <w:color w:val="B6B5B6"/>
          <w:spacing w:val="0"/>
          <w:w w:val="54"/>
          <w:sz w:val="20"/>
          <w:szCs w:val="20"/>
        </w:rPr>
        <w:t>,</w:t>
      </w:r>
      <w:r>
        <w:rPr>
          <w:rFonts w:ascii="Arial" w:cs="Arial" w:eastAsia="Arial" w:hAnsi="Arial"/>
          <w:color w:val="B6B5B6"/>
          <w:spacing w:val="0"/>
          <w:w w:val="100"/>
          <w:sz w:val="20"/>
          <w:szCs w:val="20"/>
        </w:rPr>
        <w:t>    </w:t>
      </w:r>
      <w:r>
        <w:rPr>
          <w:rFonts w:ascii="Arial" w:cs="Arial" w:eastAsia="Arial" w:hAnsi="Arial"/>
          <w:color w:val="B6B5B6"/>
          <w:spacing w:val="-9"/>
          <w:w w:val="100"/>
          <w:sz w:val="20"/>
          <w:szCs w:val="20"/>
        </w:rPr>
        <w:t> </w:t>
      </w:r>
      <w:r>
        <w:rPr>
          <w:rFonts w:ascii="Arial" w:cs="Arial" w:eastAsia="Arial" w:hAnsi="Arial"/>
          <w:color w:val="C6C4C6"/>
          <w:spacing w:val="0"/>
          <w:w w:val="37"/>
          <w:sz w:val="14"/>
          <w:szCs w:val="14"/>
        </w:rPr>
        <w:t>:</w:t>
      </w:r>
      <w:r>
        <w:rPr>
          <w:rFonts w:ascii="Arial" w:cs="Arial" w:eastAsia="Arial" w:hAnsi="Arial"/>
          <w:color w:val="C6C4C6"/>
          <w:spacing w:val="0"/>
          <w:w w:val="31"/>
          <w:sz w:val="14"/>
          <w:szCs w:val="14"/>
        </w:rPr>
        <w:t>·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right"/>
        <w:spacing w:before="8" w:line="120" w:lineRule="exact"/>
        <w:ind w:left="-24" w:right="41"/>
      </w:pPr>
      <w:r>
        <w:rPr>
          <w:rFonts w:ascii="Times New Roman" w:cs="Times New Roman" w:eastAsia="Times New Roman" w:hAnsi="Times New Roman"/>
          <w:color w:val="C6C4C6"/>
          <w:spacing w:val="0"/>
          <w:w w:val="51"/>
          <w:position w:val="-1"/>
          <w:sz w:val="10"/>
          <w:szCs w:val="10"/>
        </w:rPr>
        <w:t>;</w:t>
      </w:r>
      <w:r>
        <w:rPr>
          <w:rFonts w:ascii="Times New Roman" w:cs="Times New Roman" w:eastAsia="Times New Roman" w:hAnsi="Times New Roman"/>
          <w:color w:val="C6C4C6"/>
          <w:spacing w:val="0"/>
          <w:w w:val="51"/>
          <w:position w:val="-1"/>
          <w:sz w:val="10"/>
          <w:szCs w:val="10"/>
        </w:rPr>
        <w:t>              </w:t>
      </w:r>
      <w:r>
        <w:rPr>
          <w:rFonts w:ascii="Times New Roman" w:cs="Times New Roman" w:eastAsia="Times New Roman" w:hAnsi="Times New Roman"/>
          <w:color w:val="C6C4C6"/>
          <w:spacing w:val="5"/>
          <w:w w:val="51"/>
          <w:position w:val="-1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51"/>
          <w:position w:val="-1"/>
          <w:sz w:val="10"/>
          <w:szCs w:val="10"/>
        </w:rPr>
        <w:t>4</w:t>
      </w:r>
      <w:r>
        <w:rPr>
          <w:rFonts w:ascii="Times New Roman" w:cs="Times New Roman" w:eastAsia="Times New Roman" w:hAnsi="Times New Roman"/>
          <w:color w:val="C6C4C6"/>
          <w:spacing w:val="0"/>
          <w:w w:val="51"/>
          <w:position w:val="-1"/>
          <w:sz w:val="10"/>
          <w:szCs w:val="10"/>
        </w:rPr>
        <w:t>                </w:t>
      </w:r>
      <w:r>
        <w:rPr>
          <w:rFonts w:ascii="Times New Roman" w:cs="Times New Roman" w:eastAsia="Times New Roman" w:hAnsi="Times New Roman"/>
          <w:color w:val="C6C4C6"/>
          <w:spacing w:val="12"/>
          <w:w w:val="51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51"/>
          <w:position w:val="-1"/>
          <w:sz w:val="12"/>
          <w:szCs w:val="12"/>
        </w:rPr>
        <w:t>+</w:t>
      </w:r>
      <w:r>
        <w:rPr>
          <w:rFonts w:ascii="Arial" w:cs="Arial" w:eastAsia="Arial" w:hAnsi="Arial"/>
          <w:color w:val="C6C4C6"/>
          <w:spacing w:val="0"/>
          <w:w w:val="51"/>
          <w:position w:val="-1"/>
          <w:sz w:val="12"/>
          <w:szCs w:val="12"/>
        </w:rPr>
        <w:t>                 </w:t>
      </w:r>
      <w:r>
        <w:rPr>
          <w:rFonts w:ascii="Arial" w:cs="Arial" w:eastAsia="Arial" w:hAnsi="Arial"/>
          <w:color w:val="C6C4C6"/>
          <w:spacing w:val="15"/>
          <w:w w:val="51"/>
          <w:position w:val="-1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63"/>
          <w:position w:val="-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right"/>
        <w:spacing w:line="180" w:lineRule="exact"/>
        <w:ind w:right="10"/>
      </w:pPr>
      <w:r>
        <w:pict>
          <v:shape filled="f" stroked="f" style="position:absolute;margin-left:349.2pt;margin-top:-8.723pt;width:1.45425pt;height:21pt;mso-position-horizontal-relative:page;mso-position-vertical-relative:paragraph;z-index:-291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42"/>
                      <w:szCs w:val="42"/>
                    </w:rPr>
                    <w:jc w:val="left"/>
                    <w:spacing w:line="420" w:lineRule="exact"/>
                    <w:ind w:right="-83"/>
                  </w:pPr>
                  <w:r>
                    <w:rPr>
                      <w:rFonts w:ascii="Arial" w:cs="Arial" w:eastAsia="Arial" w:hAnsi="Arial"/>
                      <w:color w:val="B6B5B6"/>
                      <w:spacing w:val="0"/>
                      <w:w w:val="25"/>
                      <w:sz w:val="42"/>
                      <w:szCs w:val="42"/>
                    </w:rPr>
                    <w:t>.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42"/>
                      <w:szCs w:val="42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color w:val="C6C4C6"/>
          <w:spacing w:val="0"/>
          <w:w w:val="55"/>
          <w:position w:val="-2"/>
          <w:sz w:val="18"/>
          <w:szCs w:val="18"/>
        </w:rPr>
        <w:t>'</w:t>
      </w:r>
      <w:r>
        <w:rPr>
          <w:rFonts w:ascii="Arial" w:cs="Arial" w:eastAsia="Arial" w:hAnsi="Arial"/>
          <w:color w:val="C6C4C6"/>
          <w:spacing w:val="0"/>
          <w:w w:val="55"/>
          <w:position w:val="-2"/>
          <w:sz w:val="18"/>
          <w:szCs w:val="18"/>
        </w:rPr>
        <w:t>        </w:t>
      </w:r>
      <w:r>
        <w:rPr>
          <w:rFonts w:ascii="Arial" w:cs="Arial" w:eastAsia="Arial" w:hAnsi="Arial"/>
          <w:color w:val="C6C4C6"/>
          <w:spacing w:val="22"/>
          <w:w w:val="55"/>
          <w:position w:val="-2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233"/>
          <w:position w:val="9"/>
          <w:sz w:val="8"/>
          <w:szCs w:val="8"/>
        </w:rPr>
        <w:t>]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Arial" w:cs="Arial" w:eastAsia="Arial" w:hAnsi="Arial"/>
          <w:sz w:val="20"/>
          <w:szCs w:val="20"/>
        </w:rPr>
        <w:jc w:val="right"/>
        <w:spacing w:line="100" w:lineRule="exact"/>
        <w:ind w:right="101"/>
      </w:pPr>
      <w:r>
        <w:rPr>
          <w:rFonts w:ascii="Arial" w:cs="Arial" w:eastAsia="Arial" w:hAnsi="Arial"/>
          <w:color w:val="A7A5A7"/>
          <w:w w:val="121"/>
          <w:position w:val="-5"/>
          <w:sz w:val="20"/>
          <w:szCs w:val="20"/>
        </w:rPr>
        <w:t>,</w:t>
      </w:r>
      <w:r>
        <w:rPr>
          <w:rFonts w:ascii="Arial" w:cs="Arial" w:eastAsia="Arial" w:hAnsi="Arial"/>
          <w:color w:val="A7A5A7"/>
          <w:w w:val="265"/>
          <w:position w:val="-5"/>
          <w:sz w:val="20"/>
          <w:szCs w:val="20"/>
        </w:rPr>
        <w:t>'</w:t>
      </w:r>
      <w:r>
        <w:rPr>
          <w:rFonts w:ascii="Arial" w:cs="Arial" w:eastAsia="Arial" w:hAnsi="Arial"/>
          <w:color w:val="000000"/>
          <w:w w:val="100"/>
          <w:position w:val="0"/>
          <w:sz w:val="20"/>
          <w:szCs w:val="20"/>
        </w:rPr>
      </w:r>
    </w:p>
    <w:p>
      <w:pPr>
        <w:rPr>
          <w:rFonts w:ascii="Arial" w:cs="Arial" w:eastAsia="Arial" w:hAnsi="Arial"/>
          <w:sz w:val="12"/>
          <w:szCs w:val="12"/>
        </w:rPr>
        <w:jc w:val="left"/>
        <w:spacing w:line="120" w:lineRule="exact"/>
      </w:pPr>
      <w:r>
        <w:br w:type="column"/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sz w:val="10"/>
          <w:szCs w:val="10"/>
        </w:rPr>
        <w:t>'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sz w:val="10"/>
          <w:szCs w:val="10"/>
        </w:rPr>
        <w:t>             </w:t>
      </w:r>
      <w:r>
        <w:rPr>
          <w:rFonts w:ascii="Times New Roman" w:cs="Times New Roman" w:eastAsia="Times New Roman" w:hAnsi="Times New Roman"/>
          <w:color w:val="B6B5B6"/>
          <w:spacing w:val="7"/>
          <w:w w:val="10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sz w:val="10"/>
          <w:szCs w:val="10"/>
        </w:rPr>
        <w:t>                         </w:t>
      </w:r>
      <w:r>
        <w:rPr>
          <w:rFonts w:ascii="Times New Roman" w:cs="Times New Roman" w:eastAsia="Times New Roman" w:hAnsi="Times New Roman"/>
          <w:color w:val="C6C4C6"/>
          <w:spacing w:val="4"/>
          <w:w w:val="45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45"/>
          <w:sz w:val="12"/>
          <w:szCs w:val="12"/>
        </w:rPr>
        <w:t>&gt;</w:t>
      </w:r>
      <w:r>
        <w:rPr>
          <w:rFonts w:ascii="Arial" w:cs="Arial" w:eastAsia="Arial" w:hAnsi="Arial"/>
          <w:color w:val="000000"/>
          <w:spacing w:val="0"/>
          <w:w w:val="100"/>
          <w:sz w:val="12"/>
          <w:szCs w:val="12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line="200" w:lineRule="exact"/>
        <w:ind w:left="989"/>
        <w:sectPr>
          <w:type w:val="continuous"/>
          <w:pgSz w:h="24060" w:w="17160"/>
          <w:pgMar w:bottom="280" w:left="0" w:right="1420" w:top="1040"/>
          <w:cols w:equalWidth="off" w:num="3">
            <w:col w:space="1227" w:w="4874"/>
            <w:col w:space="3076" w:w="913"/>
            <w:col w:w="5650"/>
          </w:cols>
        </w:sectPr>
      </w:pPr>
      <w:r>
        <w:rPr>
          <w:rFonts w:ascii="Times New Roman" w:cs="Times New Roman" w:eastAsia="Times New Roman" w:hAnsi="Times New Roman"/>
          <w:color w:val="B6B5B6"/>
          <w:spacing w:val="0"/>
          <w:w w:val="16"/>
          <w:position w:val="-7"/>
          <w:sz w:val="26"/>
          <w:szCs w:val="26"/>
        </w:rPr>
        <w:t>·</w:t>
      </w:r>
      <w:r>
        <w:rPr>
          <w:rFonts w:ascii="Times New Roman" w:cs="Times New Roman" w:eastAsia="Times New Roman" w:hAnsi="Times New Roman"/>
          <w:color w:val="B6B5B6"/>
          <w:spacing w:val="0"/>
          <w:w w:val="16"/>
          <w:position w:val="-7"/>
          <w:sz w:val="26"/>
          <w:szCs w:val="26"/>
        </w:rPr>
        <w:t>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B6B5B6"/>
          <w:spacing w:val="5"/>
          <w:w w:val="16"/>
          <w:position w:val="-7"/>
          <w:sz w:val="26"/>
          <w:szCs w:val="26"/>
        </w:rPr>
        <w:t> </w:t>
      </w:r>
      <w:r>
        <w:rPr>
          <w:rFonts w:ascii="Arial" w:cs="Arial" w:eastAsia="Arial" w:hAnsi="Arial"/>
          <w:color w:val="C6C4C6"/>
          <w:spacing w:val="0"/>
          <w:w w:val="50"/>
          <w:position w:val="-7"/>
          <w:sz w:val="20"/>
          <w:szCs w:val="20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8"/>
          <w:szCs w:val="38"/>
        </w:rPr>
        <w:jc w:val="left"/>
        <w:spacing w:line="440" w:lineRule="exact"/>
        <w:ind w:left="2054"/>
      </w:pPr>
      <w:r>
        <w:pict>
          <v:shape filled="f" stroked="f" style="position:absolute;margin-left:205.44pt;margin-top:18.1548pt;width:348.768pt;height:6pt;mso-position-horizontal-relative:page;mso-position-vertical-relative:paragraph;z-index:-290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8"/>
                      <w:szCs w:val="8"/>
                    </w:rPr>
                    <w:jc w:val="left"/>
                    <w:spacing w:line="120" w:lineRule="exact"/>
                    <w:ind w:right="-38"/>
                  </w:pP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70"/>
                      <w:sz w:val="12"/>
                      <w:szCs w:val="12"/>
                    </w:rPr>
                    <w:t>!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70"/>
                      <w:sz w:val="12"/>
                      <w:szCs w:val="12"/>
                    </w:rPr>
            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10"/>
                      <w:w w:val="70"/>
                      <w:sz w:val="12"/>
                      <w:szCs w:val="12"/>
                    </w:rPr>
                    <w:t> 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42"/>
                      <w:sz w:val="8"/>
                      <w:szCs w:val="8"/>
                    </w:rPr>
                    <w:t>+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42"/>
                      <w:sz w:val="8"/>
                      <w:szCs w:val="8"/>
                    </w:rPr>
                    <w:t>                                                                                                     </w:t>
                  </w:r>
                  <w:r>
                    <w:rPr>
                      <w:rFonts w:ascii="Arial" w:cs="Arial" w:eastAsia="Arial" w:hAnsi="Arial"/>
                      <w:color w:val="C6C4C6"/>
                      <w:spacing w:val="6"/>
                      <w:w w:val="42"/>
                      <w:sz w:val="8"/>
                      <w:szCs w:val="8"/>
                    </w:rPr>
                    <w:t> 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100"/>
                      <w:sz w:val="8"/>
                      <w:szCs w:val="8"/>
                    </w:rPr>
                    <w:t>f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8"/>
                      <w:szCs w:val="8"/>
                    </w:rPr>
                  </w:r>
                </w:p>
              </w:txbxContent>
            </v:textbox>
            <w10:wrap type="none"/>
          </v:shape>
        </w:pict>
      </w:r>
      <w:r>
        <w:pict>
          <v:shape filled="f" stroked="f" style="position:absolute;margin-left:443.76pt;margin-top:21.3622pt;width:1.67904pt;height:2pt;mso-position-horizontal-relative:page;mso-position-vertical-relative:paragraph;z-index:-289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4"/>
                      <w:szCs w:val="4"/>
                    </w:rPr>
                    <w:jc w:val="left"/>
                    <w:spacing w:line="40" w:lineRule="exact"/>
                    <w:ind w:right="-26"/>
                  </w:pP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144"/>
                      <w:sz w:val="4"/>
                      <w:szCs w:val="4"/>
                    </w:rPr>
                    <w:t>+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4"/>
                      <w:szCs w:val="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-2"/>
          <w:w w:val="92"/>
          <w:sz w:val="36"/>
          <w:szCs w:val="36"/>
        </w:rPr>
        <w:t>h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363436"/>
          <w:spacing w:val="-4"/>
          <w:w w:val="92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-10"/>
          <w:w w:val="92"/>
          <w:sz w:val="36"/>
          <w:szCs w:val="36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an</w:t>
      </w:r>
      <w:r>
        <w:rPr>
          <w:rFonts w:ascii="Times New Roman" w:cs="Times New Roman" w:eastAsia="Times New Roman" w:hAnsi="Times New Roman"/>
          <w:color w:val="363436"/>
          <w:spacing w:val="6"/>
          <w:w w:val="92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74"/>
          <w:sz w:val="44"/>
          <w:szCs w:val="44"/>
        </w:rPr>
        <w:t>d</w:t>
      </w:r>
      <w:r>
        <w:rPr>
          <w:rFonts w:ascii="Times New Roman" w:cs="Times New Roman" w:eastAsia="Times New Roman" w:hAnsi="Times New Roman"/>
          <w:color w:val="363436"/>
          <w:spacing w:val="-9"/>
          <w:w w:val="74"/>
          <w:sz w:val="44"/>
          <w:szCs w:val="44"/>
        </w:rPr>
        <w:t>e</w:t>
      </w:r>
      <w:r>
        <w:rPr>
          <w:rFonts w:ascii="Times New Roman" w:cs="Times New Roman" w:eastAsia="Times New Roman" w:hAnsi="Times New Roman"/>
          <w:color w:val="1F1F1F"/>
          <w:spacing w:val="-3"/>
          <w:w w:val="80"/>
          <w:sz w:val="44"/>
          <w:szCs w:val="44"/>
        </w:rPr>
        <w:t>n</w:t>
      </w:r>
      <w:r>
        <w:rPr>
          <w:rFonts w:ascii="Times New Roman" w:cs="Times New Roman" w:eastAsia="Times New Roman" w:hAnsi="Times New Roman"/>
          <w:color w:val="363436"/>
          <w:spacing w:val="-1"/>
          <w:w w:val="77"/>
          <w:sz w:val="44"/>
          <w:szCs w:val="44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87"/>
          <w:sz w:val="44"/>
          <w:szCs w:val="44"/>
        </w:rPr>
        <w:t>a</w:t>
      </w:r>
      <w:r>
        <w:rPr>
          <w:rFonts w:ascii="Times New Roman" w:cs="Times New Roman" w:eastAsia="Times New Roman" w:hAnsi="Times New Roman"/>
          <w:color w:val="363436"/>
          <w:spacing w:val="18"/>
          <w:w w:val="87"/>
          <w:sz w:val="44"/>
          <w:szCs w:val="44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6"/>
          <w:sz w:val="40"/>
          <w:szCs w:val="40"/>
        </w:rPr>
        <w:t>p</w:t>
      </w:r>
      <w:r>
        <w:rPr>
          <w:rFonts w:ascii="Times New Roman" w:cs="Times New Roman" w:eastAsia="Times New Roman" w:hAnsi="Times New Roman"/>
          <w:color w:val="363436"/>
          <w:spacing w:val="-8"/>
          <w:w w:val="83"/>
          <w:sz w:val="40"/>
          <w:szCs w:val="40"/>
        </w:rPr>
        <w:t>e</w:t>
      </w:r>
      <w:r>
        <w:rPr>
          <w:rFonts w:ascii="Times New Roman" w:cs="Times New Roman" w:eastAsia="Times New Roman" w:hAnsi="Times New Roman"/>
          <w:color w:val="464444"/>
          <w:spacing w:val="1"/>
          <w:w w:val="73"/>
          <w:sz w:val="40"/>
          <w:szCs w:val="40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40"/>
          <w:szCs w:val="40"/>
        </w:rPr>
        <w:t>a</w:t>
      </w:r>
      <w:r>
        <w:rPr>
          <w:rFonts w:ascii="Times New Roman" w:cs="Times New Roman" w:eastAsia="Times New Roman" w:hAnsi="Times New Roman"/>
          <w:color w:val="363436"/>
          <w:spacing w:val="-5"/>
          <w:w w:val="89"/>
          <w:sz w:val="40"/>
          <w:szCs w:val="40"/>
        </w:rPr>
        <w:t>k</w:t>
      </w:r>
      <w:r>
        <w:rPr>
          <w:rFonts w:ascii="Times New Roman" w:cs="Times New Roman" w:eastAsia="Times New Roman" w:hAnsi="Times New Roman"/>
          <w:color w:val="363436"/>
          <w:spacing w:val="1"/>
          <w:w w:val="86"/>
          <w:sz w:val="40"/>
          <w:szCs w:val="40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80"/>
          <w:sz w:val="40"/>
          <w:szCs w:val="40"/>
        </w:rPr>
        <w:t>a</w:t>
      </w:r>
      <w:r>
        <w:rPr>
          <w:rFonts w:ascii="Times New Roman" w:cs="Times New Roman" w:eastAsia="Times New Roman" w:hAnsi="Times New Roman"/>
          <w:color w:val="363436"/>
          <w:spacing w:val="1"/>
          <w:w w:val="80"/>
          <w:sz w:val="40"/>
          <w:szCs w:val="40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85"/>
          <w:sz w:val="40"/>
          <w:szCs w:val="40"/>
        </w:rPr>
        <w:t>aa</w:t>
      </w:r>
      <w:r>
        <w:rPr>
          <w:rFonts w:ascii="Times New Roman" w:cs="Times New Roman" w:eastAsia="Times New Roman" w:hAnsi="Times New Roman"/>
          <w:color w:val="363436"/>
          <w:spacing w:val="28"/>
          <w:w w:val="85"/>
          <w:sz w:val="40"/>
          <w:szCs w:val="40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10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-3"/>
          <w:w w:val="106"/>
          <w:sz w:val="36"/>
          <w:szCs w:val="36"/>
        </w:rPr>
        <w:t>F</w:t>
      </w:r>
      <w:r>
        <w:rPr>
          <w:rFonts w:ascii="Times New Roman" w:cs="Times New Roman" w:eastAsia="Times New Roman" w:hAnsi="Times New Roman"/>
          <w:color w:val="363436"/>
          <w:spacing w:val="-1"/>
          <w:w w:val="94"/>
          <w:sz w:val="36"/>
          <w:szCs w:val="36"/>
        </w:rPr>
        <w:t>6</w:t>
      </w:r>
      <w:r>
        <w:rPr>
          <w:rFonts w:ascii="Times New Roman" w:cs="Times New Roman" w:eastAsia="Times New Roman" w:hAnsi="Times New Roman"/>
          <w:color w:val="363436"/>
          <w:spacing w:val="-1"/>
          <w:w w:val="99"/>
          <w:sz w:val="36"/>
          <w:szCs w:val="36"/>
        </w:rPr>
        <w:t>0</w:t>
      </w:r>
      <w:r>
        <w:rPr>
          <w:rFonts w:ascii="Times New Roman" w:cs="Times New Roman" w:eastAsia="Times New Roman" w:hAnsi="Times New Roman"/>
          <w:color w:val="464444"/>
          <w:spacing w:val="-1"/>
          <w:w w:val="91"/>
          <w:sz w:val="36"/>
          <w:szCs w:val="36"/>
        </w:rPr>
        <w:t>9</w:t>
      </w:r>
      <w:r>
        <w:rPr>
          <w:rFonts w:ascii="Times New Roman" w:cs="Times New Roman" w:eastAsia="Times New Roman" w:hAnsi="Times New Roman"/>
          <w:color w:val="363436"/>
          <w:spacing w:val="26"/>
          <w:w w:val="124"/>
          <w:sz w:val="36"/>
          <w:szCs w:val="36"/>
        </w:rPr>
        <w:t>8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6"/>
          <w:szCs w:val="36"/>
        </w:rPr>
        <w:t>-</w:t>
      </w:r>
      <w:r>
        <w:rPr>
          <w:rFonts w:ascii="Times New Roman" w:cs="Times New Roman" w:eastAsia="Times New Roman" w:hAnsi="Times New Roman"/>
          <w:color w:val="464444"/>
          <w:spacing w:val="39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464444"/>
          <w:spacing w:val="-2"/>
          <w:w w:val="74"/>
          <w:sz w:val="44"/>
          <w:szCs w:val="44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81"/>
          <w:sz w:val="44"/>
          <w:szCs w:val="44"/>
        </w:rPr>
        <w:t>e</w:t>
      </w:r>
      <w:r>
        <w:rPr>
          <w:rFonts w:ascii="Times New Roman" w:cs="Times New Roman" w:eastAsia="Times New Roman" w:hAnsi="Times New Roman"/>
          <w:color w:val="363436"/>
          <w:spacing w:val="-4"/>
          <w:w w:val="81"/>
          <w:sz w:val="44"/>
          <w:szCs w:val="44"/>
        </w:rPr>
        <w:t>s</w:t>
      </w:r>
      <w:r>
        <w:rPr>
          <w:rFonts w:ascii="Times New Roman" w:cs="Times New Roman" w:eastAsia="Times New Roman" w:hAnsi="Times New Roman"/>
          <w:color w:val="5E5D5E"/>
          <w:spacing w:val="-1"/>
          <w:w w:val="64"/>
          <w:sz w:val="44"/>
          <w:szCs w:val="44"/>
        </w:rPr>
        <w:t>i</w:t>
      </w:r>
      <w:r>
        <w:rPr>
          <w:rFonts w:ascii="Times New Roman" w:cs="Times New Roman" w:eastAsia="Times New Roman" w:hAnsi="Times New Roman"/>
          <w:color w:val="363436"/>
          <w:spacing w:val="-6"/>
          <w:w w:val="82"/>
          <w:sz w:val="44"/>
          <w:szCs w:val="44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113"/>
          <w:sz w:val="44"/>
          <w:szCs w:val="44"/>
        </w:rPr>
        <w:t>2</w:t>
      </w:r>
      <w:r>
        <w:rPr>
          <w:rFonts w:ascii="Times New Roman" w:cs="Times New Roman" w:eastAsia="Times New Roman" w:hAnsi="Times New Roman"/>
          <w:color w:val="363436"/>
          <w:spacing w:val="-13"/>
          <w:w w:val="100"/>
          <w:sz w:val="44"/>
          <w:szCs w:val="44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95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5"/>
          <w:w w:val="95"/>
          <w:sz w:val="36"/>
          <w:szCs w:val="36"/>
        </w:rPr>
        <w:t>h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95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1"/>
          <w:w w:val="95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2"/>
          <w:w w:val="95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3"/>
          <w:w w:val="95"/>
          <w:sz w:val="36"/>
          <w:szCs w:val="36"/>
        </w:rPr>
        <w:t>w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22"/>
          <w:w w:val="95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di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8"/>
          <w:szCs w:val="38"/>
        </w:rPr>
        <w:t>b</w:t>
      </w:r>
      <w:r>
        <w:rPr>
          <w:rFonts w:ascii="Times New Roman" w:cs="Times New Roman" w:eastAsia="Times New Roman" w:hAnsi="Times New Roman"/>
          <w:color w:val="363436"/>
          <w:spacing w:val="-14"/>
          <w:w w:val="89"/>
          <w:sz w:val="38"/>
          <w:szCs w:val="38"/>
        </w:rPr>
        <w:t>a</w:t>
      </w:r>
      <w:r>
        <w:rPr>
          <w:rFonts w:ascii="Times New Roman" w:cs="Times New Roman" w:eastAsia="Times New Roman" w:hAnsi="Times New Roman"/>
          <w:color w:val="363436"/>
          <w:spacing w:val="-1"/>
          <w:w w:val="89"/>
          <w:sz w:val="38"/>
          <w:szCs w:val="38"/>
        </w:rPr>
        <w:t>w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8"/>
          <w:szCs w:val="38"/>
        </w:rPr>
        <w:t>ah</w:t>
      </w:r>
      <w:r>
        <w:rPr>
          <w:rFonts w:ascii="Times New Roman" w:cs="Times New Roman" w:eastAsia="Times New Roman" w:hAnsi="Times New Roman"/>
          <w:color w:val="363436"/>
          <w:spacing w:val="-6"/>
          <w:w w:val="89"/>
          <w:sz w:val="38"/>
          <w:szCs w:val="38"/>
        </w:rPr>
        <w:t> </w:t>
      </w:r>
      <w:r>
        <w:rPr>
          <w:rFonts w:ascii="Arial" w:cs="Arial" w:eastAsia="Arial" w:hAnsi="Arial"/>
          <w:color w:val="464444"/>
          <w:spacing w:val="0"/>
          <w:w w:val="98"/>
          <w:sz w:val="36"/>
          <w:szCs w:val="36"/>
        </w:rPr>
        <w:t>in</w:t>
      </w:r>
      <w:r>
        <w:rPr>
          <w:rFonts w:ascii="Arial" w:cs="Arial" w:eastAsia="Arial" w:hAnsi="Arial"/>
          <w:color w:val="464444"/>
          <w:spacing w:val="-7"/>
          <w:w w:val="98"/>
          <w:sz w:val="36"/>
          <w:szCs w:val="36"/>
        </w:rPr>
        <w:t>i</w:t>
      </w:r>
      <w:r>
        <w:rPr>
          <w:rFonts w:ascii="Arial" w:cs="Arial" w:eastAsia="Arial" w:hAnsi="Arial"/>
          <w:color w:val="363436"/>
          <w:spacing w:val="0"/>
          <w:w w:val="94"/>
          <w:sz w:val="36"/>
          <w:szCs w:val="36"/>
        </w:rPr>
        <w:t>,</w:t>
      </w:r>
      <w:r>
        <w:rPr>
          <w:rFonts w:ascii="Arial" w:cs="Arial" w:eastAsia="Arial" w:hAnsi="Arial"/>
          <w:color w:val="363436"/>
          <w:spacing w:val="-45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6"/>
          <w:szCs w:val="36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6"/>
          <w:w w:val="93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6"/>
          <w:szCs w:val="36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-14"/>
          <w:w w:val="93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85"/>
          <w:sz w:val="38"/>
          <w:szCs w:val="38"/>
        </w:rPr>
        <w:t>m</w:t>
      </w:r>
      <w:r>
        <w:rPr>
          <w:rFonts w:ascii="Times New Roman" w:cs="Times New Roman" w:eastAsia="Times New Roman" w:hAnsi="Times New Roman"/>
          <w:color w:val="363436"/>
          <w:spacing w:val="-6"/>
          <w:w w:val="95"/>
          <w:sz w:val="38"/>
          <w:szCs w:val="38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84"/>
          <w:sz w:val="38"/>
          <w:szCs w:val="38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sz w:val="38"/>
          <w:szCs w:val="38"/>
        </w:rPr>
        <w:t>g</w:t>
      </w:r>
      <w:r>
        <w:rPr>
          <w:rFonts w:ascii="Times New Roman" w:cs="Times New Roman" w:eastAsia="Times New Roman" w:hAnsi="Times New Roman"/>
          <w:color w:val="363436"/>
          <w:spacing w:val="-1"/>
          <w:w w:val="90"/>
          <w:sz w:val="38"/>
          <w:szCs w:val="38"/>
        </w:rPr>
        <w:t>u</w:t>
      </w:r>
      <w:r>
        <w:rPr>
          <w:rFonts w:ascii="Times New Roman" w:cs="Times New Roman" w:eastAsia="Times New Roman" w:hAnsi="Times New Roman"/>
          <w:color w:val="363436"/>
          <w:spacing w:val="-1"/>
          <w:w w:val="95"/>
          <w:sz w:val="38"/>
          <w:szCs w:val="38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87"/>
          <w:sz w:val="38"/>
          <w:szCs w:val="38"/>
        </w:rPr>
        <w:t>ulkan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8"/>
          <w:szCs w:val="38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left"/>
        <w:spacing w:line="340" w:lineRule="exact"/>
        <w:ind w:left="1997"/>
        <w:sectPr>
          <w:type w:val="continuous"/>
          <w:pgSz w:h="24060" w:w="17160"/>
          <w:pgMar w:bottom="280" w:left="0" w:right="1420" w:top="1040"/>
        </w:sectPr>
      </w:pPr>
      <w:r>
        <w:rPr>
          <w:rFonts w:ascii="Arial" w:cs="Arial" w:eastAsia="Arial" w:hAnsi="Arial"/>
          <w:color w:val="363436"/>
          <w:spacing w:val="-1"/>
          <w:w w:val="100"/>
          <w:sz w:val="32"/>
          <w:szCs w:val="32"/>
        </w:rPr>
        <w:t>a</w:t>
      </w:r>
      <w:r>
        <w:rPr>
          <w:rFonts w:ascii="Arial" w:cs="Arial" w:eastAsia="Arial" w:hAnsi="Arial"/>
          <w:color w:val="363436"/>
          <w:spacing w:val="0"/>
          <w:w w:val="100"/>
          <w:sz w:val="32"/>
          <w:szCs w:val="32"/>
        </w:rPr>
        <w:t>g</w:t>
      </w:r>
      <w:r>
        <w:rPr>
          <w:rFonts w:ascii="Arial" w:cs="Arial" w:eastAsia="Arial" w:hAnsi="Arial"/>
          <w:color w:val="363436"/>
          <w:spacing w:val="0"/>
          <w:w w:val="100"/>
          <w:sz w:val="32"/>
          <w:szCs w:val="32"/>
        </w:rPr>
        <w:t>ar</w:t>
      </w:r>
      <w:r>
        <w:rPr>
          <w:rFonts w:ascii="Arial" w:cs="Arial" w:eastAsia="Arial" w:hAnsi="Arial"/>
          <w:color w:val="363436"/>
          <w:spacing w:val="-22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da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sz w:val="32"/>
          <w:szCs w:val="32"/>
        </w:rPr>
        <w:t>p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at</w:t>
      </w:r>
      <w:r>
        <w:rPr>
          <w:rFonts w:ascii="Times New Roman" w:cs="Times New Roman" w:eastAsia="Times New Roman" w:hAnsi="Times New Roman"/>
          <w:color w:val="363436"/>
          <w:spacing w:val="25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d</w:t>
      </w:r>
      <w:r>
        <w:rPr>
          <w:rFonts w:ascii="Times New Roman" w:cs="Times New Roman" w:eastAsia="Times New Roman" w:hAnsi="Times New Roman"/>
          <w:color w:val="363436"/>
          <w:spacing w:val="2"/>
          <w:w w:val="92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1"/>
          <w:w w:val="92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ak</w:t>
      </w:r>
      <w:r>
        <w:rPr>
          <w:rFonts w:ascii="Times New Roman" w:cs="Times New Roman" w:eastAsia="Times New Roman" w:hAnsi="Times New Roman"/>
          <w:color w:val="363436"/>
          <w:spacing w:val="5"/>
          <w:w w:val="92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4"/>
          <w:w w:val="92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6"/>
          <w:szCs w:val="36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an</w:t>
      </w:r>
      <w:r>
        <w:rPr>
          <w:rFonts w:ascii="Times New Roman" w:cs="Times New Roman" w:eastAsia="Times New Roman" w:hAnsi="Times New Roman"/>
          <w:color w:val="363436"/>
          <w:spacing w:val="22"/>
          <w:w w:val="92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-3"/>
          <w:w w:val="92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ar</w:t>
      </w:r>
      <w:r>
        <w:rPr>
          <w:rFonts w:ascii="Times New Roman" w:cs="Times New Roman" w:eastAsia="Times New Roman" w:hAnsi="Times New Roman"/>
          <w:color w:val="363436"/>
          <w:spacing w:val="-16"/>
          <w:w w:val="92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3"/>
          <w:w w:val="92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363436"/>
          <w:spacing w:val="2"/>
          <w:w w:val="92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-3"/>
          <w:w w:val="92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464444"/>
          <w:spacing w:val="1"/>
          <w:w w:val="92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13"/>
          <w:w w:val="92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464444"/>
          <w:spacing w:val="2"/>
          <w:w w:val="92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363436"/>
          <w:spacing w:val="-7"/>
          <w:w w:val="104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6"/>
          <w:szCs w:val="36"/>
        </w:rPr>
        <w:t>g</w:t>
      </w:r>
      <w:r>
        <w:rPr>
          <w:rFonts w:ascii="Times New Roman" w:cs="Times New Roman" w:eastAsia="Times New Roman" w:hAnsi="Times New Roman"/>
          <w:color w:val="464444"/>
          <w:spacing w:val="4"/>
          <w:w w:val="93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5E5D5E"/>
          <w:spacing w:val="0"/>
          <w:w w:val="52"/>
          <w:sz w:val="36"/>
          <w:szCs w:val="36"/>
        </w:rPr>
        <w:t>:</w:t>
      </w:r>
      <w:r>
        <w:rPr>
          <w:rFonts w:ascii="Times New Roman" w:cs="Times New Roman" w:eastAsia="Times New Roman" w:hAnsi="Times New Roman"/>
          <w:color w:val="5E5D5E"/>
          <w:spacing w:val="0"/>
          <w:w w:val="100"/>
          <w:sz w:val="36"/>
          <w:szCs w:val="36"/>
        </w:rPr>
        <w:t>       </w:t>
      </w:r>
      <w:r>
        <w:rPr>
          <w:rFonts w:ascii="Times New Roman" w:cs="Times New Roman" w:eastAsia="Times New Roman" w:hAnsi="Times New Roman"/>
          <w:color w:val="5E5D5E"/>
          <w:spacing w:val="-13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6"/>
          <w:sz w:val="36"/>
          <w:szCs w:val="36"/>
        </w:rPr>
        <w:t>"</w:t>
      </w:r>
      <w:r>
        <w:rPr>
          <w:rFonts w:ascii="Times New Roman" w:cs="Times New Roman" w:eastAsia="Times New Roman" w:hAnsi="Times New Roman"/>
          <w:color w:val="C6C4C6"/>
          <w:spacing w:val="0"/>
          <w:w w:val="16"/>
          <w:sz w:val="36"/>
          <w:szCs w:val="36"/>
        </w:rPr>
        <w:t>                        </w:t>
      </w:r>
      <w:r>
        <w:rPr>
          <w:rFonts w:ascii="Times New Roman" w:cs="Times New Roman" w:eastAsia="Times New Roman" w:hAnsi="Times New Roman"/>
          <w:color w:val="C6C4C6"/>
          <w:spacing w:val="10"/>
          <w:w w:val="1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29"/>
          <w:sz w:val="36"/>
          <w:szCs w:val="36"/>
        </w:rPr>
        <w:t>:</w:t>
      </w:r>
      <w:r>
        <w:rPr>
          <w:rFonts w:ascii="Times New Roman" w:cs="Times New Roman" w:eastAsia="Times New Roman" w:hAnsi="Times New Roman"/>
          <w:color w:val="C6C4C6"/>
          <w:spacing w:val="0"/>
          <w:w w:val="129"/>
          <w:sz w:val="36"/>
          <w:szCs w:val="36"/>
        </w:rPr>
        <w:t>         </w:t>
      </w:r>
      <w:r>
        <w:rPr>
          <w:rFonts w:ascii="Times New Roman" w:cs="Times New Roman" w:eastAsia="Times New Roman" w:hAnsi="Times New Roman"/>
          <w:color w:val="C6C4C6"/>
          <w:spacing w:val="40"/>
          <w:w w:val="129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71"/>
          <w:sz w:val="36"/>
          <w:szCs w:val="36"/>
        </w:rPr>
        <w:t>•</w:t>
      </w:r>
      <w:r>
        <w:rPr>
          <w:rFonts w:ascii="Times New Roman" w:cs="Times New Roman" w:eastAsia="Times New Roman" w:hAnsi="Times New Roman"/>
          <w:color w:val="B6B5B6"/>
          <w:spacing w:val="0"/>
          <w:w w:val="71"/>
          <w:sz w:val="36"/>
          <w:szCs w:val="36"/>
        </w:rPr>
        <w:t>                           </w:t>
      </w:r>
      <w:r>
        <w:rPr>
          <w:rFonts w:ascii="Times New Roman" w:cs="Times New Roman" w:eastAsia="Times New Roman" w:hAnsi="Times New Roman"/>
          <w:color w:val="B6B5B6"/>
          <w:spacing w:val="27"/>
          <w:w w:val="7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B6B5B6"/>
          <w:spacing w:val="7"/>
          <w:w w:val="600"/>
          <w:sz w:val="36"/>
          <w:szCs w:val="36"/>
        </w:rPr>
        <w:t>'</w:t>
      </w:r>
      <w:r>
        <w:rPr>
          <w:rFonts w:ascii="Times New Roman" w:cs="Times New Roman" w:eastAsia="Times New Roman" w:hAnsi="Times New Roman"/>
          <w:color w:val="A7A5A7"/>
          <w:spacing w:val="0"/>
          <w:w w:val="600"/>
          <w:sz w:val="36"/>
          <w:szCs w:val="36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2"/>
          <w:szCs w:val="22"/>
        </w:rPr>
        <w:jc w:val="left"/>
        <w:spacing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34"/>
          <w:szCs w:val="34"/>
        </w:rPr>
        <w:jc w:val="right"/>
        <w:spacing w:line="180" w:lineRule="exact"/>
      </w:pPr>
      <w:r>
        <w:rPr>
          <w:rFonts w:ascii="Arial" w:cs="Arial" w:eastAsia="Arial" w:hAnsi="Arial"/>
          <w:color w:val="B6B5B6"/>
          <w:w w:val="10"/>
          <w:position w:val="-17"/>
          <w:sz w:val="34"/>
          <w:szCs w:val="34"/>
        </w:rPr>
        <w:t>.</w:t>
      </w:r>
      <w:r>
        <w:rPr>
          <w:rFonts w:ascii="Arial" w:cs="Arial" w:eastAsia="Arial" w:hAnsi="Arial"/>
          <w:color w:val="363436"/>
          <w:w w:val="98"/>
          <w:position w:val="-17"/>
          <w:sz w:val="34"/>
          <w:szCs w:val="34"/>
        </w:rPr>
        <w:t>N</w:t>
      </w:r>
      <w:r>
        <w:rPr>
          <w:rFonts w:ascii="Arial" w:cs="Arial" w:eastAsia="Arial" w:hAnsi="Arial"/>
          <w:color w:val="363436"/>
          <w:w w:val="100"/>
          <w:position w:val="-17"/>
          <w:sz w:val="34"/>
          <w:szCs w:val="34"/>
        </w:rPr>
        <w:t>  </w:t>
      </w:r>
      <w:r>
        <w:rPr>
          <w:rFonts w:ascii="Arial" w:cs="Arial" w:eastAsia="Arial" w:hAnsi="Arial"/>
          <w:color w:val="363436"/>
          <w:spacing w:val="5"/>
          <w:w w:val="100"/>
          <w:position w:val="-17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B6B5B6"/>
          <w:spacing w:val="-4"/>
          <w:w w:val="181"/>
          <w:position w:val="-10"/>
          <w:sz w:val="16"/>
          <w:szCs w:val="16"/>
        </w:rPr>
        <w:t>'</w:t>
      </w:r>
      <w:r>
        <w:rPr>
          <w:rFonts w:ascii="Arial" w:cs="Arial" w:eastAsia="Arial" w:hAnsi="Arial"/>
          <w:color w:val="C6C4C6"/>
          <w:spacing w:val="-44"/>
          <w:w w:val="52"/>
          <w:position w:val="-17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C6C4C6"/>
          <w:spacing w:val="-13"/>
          <w:w w:val="197"/>
          <w:position w:val="-10"/>
          <w:sz w:val="16"/>
          <w:szCs w:val="16"/>
        </w:rPr>
        <w:t>'</w:t>
      </w:r>
      <w:r>
        <w:rPr>
          <w:rFonts w:ascii="Arial" w:cs="Arial" w:eastAsia="Arial" w:hAnsi="Arial"/>
          <w:color w:val="C6C4C6"/>
          <w:spacing w:val="3"/>
          <w:w w:val="52"/>
          <w:position w:val="-17"/>
          <w:sz w:val="34"/>
          <w:szCs w:val="34"/>
        </w:rPr>
        <w:t>.</w:t>
      </w:r>
      <w:r>
        <w:rPr>
          <w:rFonts w:ascii="Arial" w:cs="Arial" w:eastAsia="Arial" w:hAnsi="Arial"/>
          <w:color w:val="B6B5B6"/>
          <w:spacing w:val="0"/>
          <w:w w:val="55"/>
          <w:position w:val="-17"/>
          <w:sz w:val="34"/>
          <w:szCs w:val="34"/>
        </w:rPr>
        <w:t>.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spacing w:line="100" w:lineRule="exact"/>
        <w:ind w:left="86"/>
      </w:pPr>
      <w:r>
        <w:br w:type="column"/>
      </w:r>
      <w:r>
        <w:rPr>
          <w:rFonts w:ascii="Arial" w:cs="Arial" w:eastAsia="Arial" w:hAnsi="Arial"/>
          <w:color w:val="C6C4C6"/>
          <w:spacing w:val="0"/>
          <w:w w:val="39"/>
          <w:sz w:val="10"/>
          <w:szCs w:val="10"/>
        </w:rPr>
        <w:t>•</w:t>
      </w:r>
      <w:r>
        <w:rPr>
          <w:rFonts w:ascii="Arial" w:cs="Arial" w:eastAsia="Arial" w:hAnsi="Arial"/>
          <w:color w:val="000000"/>
          <w:spacing w:val="0"/>
          <w:w w:val="10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left"/>
        <w:spacing w:before="81"/>
        <w:ind w:right="-37"/>
      </w:pPr>
      <w:r>
        <w:rPr>
          <w:rFonts w:ascii="Times New Roman" w:cs="Times New Roman" w:eastAsia="Times New Roman" w:hAnsi="Times New Roman"/>
          <w:color w:val="C6C4C6"/>
          <w:spacing w:val="0"/>
          <w:w w:val="5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51"/>
          <w:sz w:val="8"/>
          <w:szCs w:val="8"/>
        </w:rPr>
        <w:t>                </w:t>
      </w:r>
      <w:r>
        <w:rPr>
          <w:rFonts w:ascii="Times New Roman" w:cs="Times New Roman" w:eastAsia="Times New Roman" w:hAnsi="Times New Roman"/>
          <w:color w:val="C6C4C6"/>
          <w:spacing w:val="5"/>
          <w:w w:val="51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8"/>
          <w:szCs w:val="8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8"/>
          <w:szCs w:val="8"/>
        </w:rPr>
        <w:t>                 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B6B5B6"/>
          <w:spacing w:val="-1"/>
          <w:w w:val="159"/>
          <w:position w:val="-3"/>
          <w:sz w:val="10"/>
          <w:szCs w:val="10"/>
        </w:rPr>
        <w:t>t</w:t>
      </w:r>
      <w:r>
        <w:rPr>
          <w:rFonts w:ascii="Times New Roman" w:cs="Times New Roman" w:eastAsia="Times New Roman" w:hAnsi="Times New Roman"/>
          <w:color w:val="B6B5B6"/>
          <w:spacing w:val="0"/>
          <w:w w:val="97"/>
          <w:position w:val="-3"/>
          <w:sz w:val="10"/>
          <w:szCs w:val="10"/>
        </w:rPr>
        <w:t>p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Arial" w:cs="Arial" w:eastAsia="Arial" w:hAnsi="Arial"/>
          <w:sz w:val="28"/>
          <w:szCs w:val="28"/>
        </w:rPr>
        <w:jc w:val="right"/>
        <w:spacing w:line="240" w:lineRule="exact"/>
      </w:pPr>
      <w:r>
        <w:br w:type="column"/>
      </w:r>
      <w:r>
        <w:rPr>
          <w:rFonts w:ascii="Arial" w:cs="Arial" w:eastAsia="Arial" w:hAnsi="Arial"/>
          <w:color w:val="B6B5B6"/>
          <w:spacing w:val="-1"/>
          <w:w w:val="16"/>
          <w:position w:val="-3"/>
          <w:sz w:val="28"/>
          <w:szCs w:val="28"/>
        </w:rPr>
        <w:t>·</w:t>
      </w:r>
      <w:r>
        <w:rPr>
          <w:rFonts w:ascii="Arial" w:cs="Arial" w:eastAsia="Arial" w:hAnsi="Arial"/>
          <w:color w:val="C6C4C6"/>
          <w:spacing w:val="-1"/>
          <w:w w:val="24"/>
          <w:position w:val="-3"/>
          <w:sz w:val="28"/>
          <w:szCs w:val="28"/>
        </w:rPr>
        <w:t>~</w:t>
      </w:r>
      <w:r>
        <w:rPr>
          <w:rFonts w:ascii="Arial" w:cs="Arial" w:eastAsia="Arial" w:hAnsi="Arial"/>
          <w:color w:val="B6B5B6"/>
          <w:spacing w:val="-1"/>
          <w:w w:val="32"/>
          <w:position w:val="-3"/>
          <w:sz w:val="28"/>
          <w:szCs w:val="28"/>
        </w:rPr>
        <w:t>·</w:t>
      </w:r>
      <w:r>
        <w:rPr>
          <w:rFonts w:ascii="Arial" w:cs="Arial" w:eastAsia="Arial" w:hAnsi="Arial"/>
          <w:color w:val="B6B5B6"/>
          <w:spacing w:val="0"/>
          <w:w w:val="32"/>
          <w:position w:val="-3"/>
          <w:sz w:val="28"/>
          <w:szCs w:val="28"/>
        </w:rPr>
        <w:t>.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46"/>
          <w:szCs w:val="46"/>
        </w:rPr>
        <w:jc w:val="left"/>
        <w:spacing w:line="140" w:lineRule="exact"/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3"/>
          <w:sz w:val="6"/>
          <w:szCs w:val="6"/>
        </w:rPr>
        <w:t>f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3"/>
          <w:sz w:val="6"/>
          <w:szCs w:val="6"/>
        </w:rPr>
        <w:t>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9"/>
          <w:w w:val="100"/>
          <w:position w:val="3"/>
          <w:sz w:val="6"/>
          <w:szCs w:val="6"/>
        </w:rPr>
        <w:t> </w:t>
      </w:r>
      <w:r>
        <w:rPr>
          <w:rFonts w:ascii="Arial" w:cs="Arial" w:eastAsia="Arial" w:hAnsi="Arial"/>
          <w:color w:val="A7A5A7"/>
          <w:spacing w:val="0"/>
          <w:w w:val="55"/>
          <w:position w:val="-22"/>
          <w:sz w:val="46"/>
          <w:szCs w:val="46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ascii="Arial" w:cs="Arial" w:eastAsia="Arial" w:hAnsi="Arial"/>
          <w:sz w:val="6"/>
          <w:szCs w:val="6"/>
        </w:rPr>
        <w:jc w:val="left"/>
        <w:spacing w:line="100" w:lineRule="exact"/>
      </w:pPr>
      <w:r>
        <w:br w:type="column"/>
      </w:r>
      <w:r>
        <w:rPr>
          <w:rFonts w:ascii="Arial" w:cs="Arial" w:eastAsia="Arial" w:hAnsi="Arial"/>
          <w:color w:val="C6C4C6"/>
          <w:spacing w:val="1"/>
          <w:w w:val="145"/>
          <w:sz w:val="10"/>
          <w:szCs w:val="10"/>
        </w:rPr>
        <w:t>'</w:t>
      </w:r>
      <w:r>
        <w:rPr>
          <w:rFonts w:ascii="Arial" w:cs="Arial" w:eastAsia="Arial" w:hAnsi="Arial"/>
          <w:color w:val="B6B5B6"/>
          <w:spacing w:val="0"/>
          <w:w w:val="83"/>
          <w:sz w:val="10"/>
          <w:szCs w:val="10"/>
        </w:rPr>
        <w:t>,</w:t>
      </w:r>
      <w:r>
        <w:rPr>
          <w:rFonts w:ascii="Arial" w:cs="Arial" w:eastAsia="Arial" w:hAnsi="Arial"/>
          <w:color w:val="B6B5B6"/>
          <w:spacing w:val="0"/>
          <w:w w:val="100"/>
          <w:sz w:val="10"/>
          <w:szCs w:val="10"/>
        </w:rPr>
        <w:t>                                                   </w:t>
      </w:r>
      <w:r>
        <w:rPr>
          <w:rFonts w:ascii="Arial" w:cs="Arial" w:eastAsia="Arial" w:hAnsi="Arial"/>
          <w:color w:val="B6B5B6"/>
          <w:spacing w:val="-4"/>
          <w:w w:val="100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0"/>
          <w:w w:val="100"/>
          <w:sz w:val="10"/>
          <w:szCs w:val="10"/>
        </w:rPr>
        <w:t>                                                                      </w:t>
      </w:r>
      <w:r>
        <w:rPr>
          <w:rFonts w:ascii="Arial" w:cs="Arial" w:eastAsia="Arial" w:hAnsi="Arial"/>
          <w:color w:val="C6C4C6"/>
          <w:spacing w:val="11"/>
          <w:w w:val="100"/>
          <w:sz w:val="10"/>
          <w:szCs w:val="10"/>
        </w:rPr>
        <w:t> </w:t>
      </w:r>
      <w:r>
        <w:rPr>
          <w:rFonts w:ascii="Arial" w:cs="Arial" w:eastAsia="Arial" w:hAnsi="Arial"/>
          <w:color w:val="919090"/>
          <w:spacing w:val="0"/>
          <w:w w:val="72"/>
          <w:sz w:val="10"/>
          <w:szCs w:val="10"/>
        </w:rPr>
        <w:t>'</w:t>
      </w:r>
      <w:r>
        <w:rPr>
          <w:rFonts w:ascii="Arial" w:cs="Arial" w:eastAsia="Arial" w:hAnsi="Arial"/>
          <w:color w:val="919090"/>
          <w:spacing w:val="0"/>
          <w:w w:val="72"/>
          <w:sz w:val="10"/>
          <w:szCs w:val="10"/>
        </w:rPr>
        <w:t>                                       </w:t>
      </w:r>
      <w:r>
        <w:rPr>
          <w:rFonts w:ascii="Arial" w:cs="Arial" w:eastAsia="Arial" w:hAnsi="Arial"/>
          <w:color w:val="919090"/>
          <w:spacing w:val="15"/>
          <w:w w:val="72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24"/>
          <w:sz w:val="10"/>
          <w:szCs w:val="10"/>
        </w:rPr>
        <w:t>1</w:t>
      </w:r>
      <w:r>
        <w:rPr>
          <w:rFonts w:ascii="Arial" w:cs="Arial" w:eastAsia="Arial" w:hAnsi="Arial"/>
          <w:color w:val="C6C4C6"/>
          <w:spacing w:val="0"/>
          <w:w w:val="24"/>
          <w:sz w:val="10"/>
          <w:szCs w:val="10"/>
        </w:rPr>
        <w:t>      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6"/>
          <w:w w:val="24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0"/>
          <w:w w:val="42"/>
          <w:sz w:val="6"/>
          <w:szCs w:val="6"/>
        </w:rPr>
        <w:t>+</w:t>
      </w:r>
      <w:r>
        <w:rPr>
          <w:rFonts w:ascii="Arial" w:cs="Arial" w:eastAsia="Arial" w:hAnsi="Arial"/>
          <w:color w:val="B6B5B6"/>
          <w:spacing w:val="0"/>
          <w:w w:val="42"/>
          <w:sz w:val="6"/>
          <w:szCs w:val="6"/>
        </w:rPr>
        <w:t>                               </w:t>
      </w:r>
      <w:r>
        <w:rPr>
          <w:rFonts w:ascii="Arial" w:cs="Arial" w:eastAsia="Arial" w:hAnsi="Arial"/>
          <w:color w:val="B6B5B6"/>
          <w:spacing w:val="2"/>
          <w:w w:val="42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130"/>
          <w:sz w:val="6"/>
          <w:szCs w:val="6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sz w:val="6"/>
          <w:szCs w:val="6"/>
        </w:rPr>
      </w:r>
    </w:p>
    <w:p>
      <w:pPr>
        <w:rPr>
          <w:rFonts w:ascii="Arial" w:cs="Arial" w:eastAsia="Arial" w:hAnsi="Arial"/>
          <w:sz w:val="12"/>
          <w:szCs w:val="12"/>
        </w:rPr>
        <w:jc w:val="center"/>
        <w:spacing w:before="29" w:line="120" w:lineRule="exact"/>
        <w:ind w:left="5642" w:right="2990"/>
      </w:pPr>
      <w:r>
        <w:rPr>
          <w:rFonts w:ascii="Arial" w:cs="Arial" w:eastAsia="Arial" w:hAnsi="Arial"/>
          <w:i/>
          <w:color w:val="A7A5A7"/>
          <w:spacing w:val="0"/>
          <w:w w:val="94"/>
          <w:position w:val="-1"/>
          <w:sz w:val="12"/>
          <w:szCs w:val="12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center"/>
        <w:spacing w:line="120" w:lineRule="exact"/>
        <w:ind w:left="5614" w:right="3007"/>
        <w:sectPr>
          <w:type w:val="continuous"/>
          <w:pgSz w:h="24060" w:w="17160"/>
          <w:pgMar w:bottom="280" w:left="0" w:right="1420" w:top="1040"/>
          <w:cols w:equalWidth="off" w:num="4">
            <w:col w:space="341" w:w="3772"/>
            <w:col w:space="988" w:w="659"/>
            <w:col w:space="320" w:w="933"/>
            <w:col w:w="8727"/>
          </w:cols>
        </w:sectPr>
      </w:pPr>
      <w:r>
        <w:rPr>
          <w:rFonts w:ascii="Times New Roman" w:cs="Times New Roman" w:eastAsia="Times New Roman" w:hAnsi="Times New Roman"/>
          <w:color w:val="C6C4C6"/>
          <w:spacing w:val="0"/>
          <w:w w:val="116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Arial" w:cs="Arial" w:eastAsia="Arial" w:hAnsi="Arial"/>
          <w:sz w:val="40"/>
          <w:szCs w:val="40"/>
        </w:rPr>
        <w:jc w:val="left"/>
        <w:spacing w:line="400" w:lineRule="exact"/>
        <w:ind w:left="1219" w:right="-80"/>
      </w:pPr>
      <w:r>
        <w:rPr>
          <w:rFonts w:ascii="Arial" w:cs="Arial" w:eastAsia="Arial" w:hAnsi="Arial"/>
          <w:i/>
          <w:color w:val="C6C4C6"/>
          <w:spacing w:val="0"/>
          <w:w w:val="100"/>
          <w:position w:val="-1"/>
          <w:sz w:val="8"/>
          <w:szCs w:val="8"/>
        </w:rPr>
        <w:t>4</w:t>
      </w:r>
      <w:r>
        <w:rPr>
          <w:rFonts w:ascii="Arial" w:cs="Arial" w:eastAsia="Arial" w:hAnsi="Arial"/>
          <w:i/>
          <w:color w:val="C6C4C6"/>
          <w:spacing w:val="0"/>
          <w:w w:val="100"/>
          <w:position w:val="-1"/>
          <w:sz w:val="8"/>
          <w:szCs w:val="8"/>
        </w:rPr>
        <w:t>                                      </w:t>
      </w:r>
      <w:r>
        <w:rPr>
          <w:rFonts w:ascii="Arial" w:cs="Arial" w:eastAsia="Arial" w:hAnsi="Arial"/>
          <w:i/>
          <w:color w:val="C6C4C6"/>
          <w:spacing w:val="18"/>
          <w:w w:val="100"/>
          <w:position w:val="-1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position w:val="-1"/>
          <w:sz w:val="12"/>
          <w:szCs w:val="12"/>
        </w:rPr>
        <w:t>'</w:t>
      </w:r>
      <w:r>
        <w:rPr>
          <w:rFonts w:ascii="Arial" w:cs="Arial" w:eastAsia="Arial" w:hAnsi="Arial"/>
          <w:color w:val="C6C4C6"/>
          <w:spacing w:val="0"/>
          <w:w w:val="100"/>
          <w:position w:val="-1"/>
          <w:sz w:val="12"/>
          <w:szCs w:val="12"/>
        </w:rPr>
        <w:t>                         </w:t>
      </w:r>
      <w:r>
        <w:rPr>
          <w:rFonts w:ascii="Arial" w:cs="Arial" w:eastAsia="Arial" w:hAnsi="Arial"/>
          <w:color w:val="C6C4C6"/>
          <w:spacing w:val="16"/>
          <w:w w:val="100"/>
          <w:position w:val="-1"/>
          <w:sz w:val="12"/>
          <w:szCs w:val="12"/>
        </w:rPr>
        <w:t> </w:t>
      </w:r>
      <w:r>
        <w:rPr>
          <w:rFonts w:ascii="Arial" w:cs="Arial" w:eastAsia="Arial" w:hAnsi="Arial"/>
          <w:color w:val="B6B5B6"/>
          <w:spacing w:val="1"/>
          <w:w w:val="81"/>
          <w:position w:val="1"/>
          <w:sz w:val="40"/>
          <w:szCs w:val="40"/>
        </w:rPr>
        <w:t>'</w:t>
      </w:r>
      <w:r>
        <w:rPr>
          <w:rFonts w:ascii="Arial" w:cs="Arial" w:eastAsia="Arial" w:hAnsi="Arial"/>
          <w:color w:val="464444"/>
          <w:spacing w:val="3"/>
          <w:w w:val="44"/>
          <w:position w:val="1"/>
          <w:sz w:val="40"/>
          <w:szCs w:val="40"/>
        </w:rPr>
        <w:t>N</w:t>
      </w:r>
      <w:r>
        <w:rPr>
          <w:rFonts w:ascii="Arial" w:cs="Arial" w:eastAsia="Arial" w:hAnsi="Arial"/>
          <w:color w:val="363436"/>
          <w:spacing w:val="0"/>
          <w:w w:val="76"/>
          <w:position w:val="1"/>
          <w:sz w:val="40"/>
          <w:szCs w:val="40"/>
        </w:rPr>
        <w:t>a</w:t>
      </w:r>
      <w:r>
        <w:rPr>
          <w:rFonts w:ascii="Arial" w:cs="Arial" w:eastAsia="Arial" w:hAnsi="Arial"/>
          <w:color w:val="363436"/>
          <w:spacing w:val="5"/>
          <w:w w:val="76"/>
          <w:position w:val="1"/>
          <w:sz w:val="40"/>
          <w:szCs w:val="40"/>
        </w:rPr>
        <w:t>m</w:t>
      </w:r>
      <w:r>
        <w:rPr>
          <w:rFonts w:ascii="Arial" w:cs="Arial" w:eastAsia="Arial" w:hAnsi="Arial"/>
          <w:color w:val="363436"/>
          <w:spacing w:val="0"/>
          <w:w w:val="73"/>
          <w:position w:val="1"/>
          <w:sz w:val="40"/>
          <w:szCs w:val="40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40"/>
          <w:szCs w:val="40"/>
        </w:rPr>
      </w:r>
    </w:p>
    <w:p>
      <w:pPr>
        <w:rPr>
          <w:rFonts w:ascii="Times New Roman" w:cs="Times New Roman" w:eastAsia="Times New Roman" w:hAnsi="Times New Roman"/>
          <w:sz w:val="34"/>
          <w:szCs w:val="34"/>
        </w:rPr>
        <w:jc w:val="left"/>
        <w:spacing w:line="380" w:lineRule="exact"/>
        <w:ind w:right="-74"/>
      </w:pPr>
      <w:r>
        <w:br w:type="column"/>
      </w:r>
      <w:r>
        <w:rPr>
          <w:rFonts w:ascii="Arial" w:cs="Arial" w:eastAsia="Arial" w:hAnsi="Arial"/>
          <w:color w:val="464444"/>
          <w:spacing w:val="0"/>
          <w:w w:val="49"/>
          <w:sz w:val="36"/>
          <w:szCs w:val="36"/>
        </w:rPr>
        <w:t>:</w:t>
      </w:r>
      <w:r>
        <w:rPr>
          <w:rFonts w:ascii="Arial" w:cs="Arial" w:eastAsia="Arial" w:hAnsi="Arial"/>
          <w:color w:val="464444"/>
          <w:spacing w:val="0"/>
          <w:w w:val="49"/>
          <w:sz w:val="36"/>
          <w:szCs w:val="36"/>
        </w:rPr>
        <w:t> </w:t>
      </w:r>
      <w:r>
        <w:rPr>
          <w:rFonts w:ascii="Arial" w:cs="Arial" w:eastAsia="Arial" w:hAnsi="Arial"/>
          <w:color w:val="464444"/>
          <w:spacing w:val="17"/>
          <w:w w:val="49"/>
          <w:sz w:val="36"/>
          <w:szCs w:val="36"/>
        </w:rPr>
        <w:t> </w:t>
      </w:r>
      <w:r>
        <w:rPr>
          <w:rFonts w:ascii="Arial" w:cs="Arial" w:eastAsia="Arial" w:hAnsi="Arial"/>
          <w:color w:val="363436"/>
          <w:spacing w:val="0"/>
          <w:w w:val="100"/>
          <w:sz w:val="36"/>
          <w:szCs w:val="36"/>
        </w:rPr>
        <w:t>Ari</w:t>
      </w:r>
      <w:r>
        <w:rPr>
          <w:rFonts w:ascii="Arial" w:cs="Arial" w:eastAsia="Arial" w:hAnsi="Arial"/>
          <w:color w:val="363436"/>
          <w:spacing w:val="-30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3"/>
          <w:w w:val="99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99"/>
          <w:sz w:val="34"/>
          <w:szCs w:val="34"/>
        </w:rPr>
        <w:t>p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4"/>
          <w:szCs w:val="34"/>
        </w:rPr>
        <w:t>r</w:t>
      </w:r>
      <w:r>
        <w:rPr>
          <w:rFonts w:ascii="Times New Roman" w:cs="Times New Roman" w:eastAsia="Times New Roman" w:hAnsi="Times New Roman"/>
          <w:color w:val="363436"/>
          <w:spacing w:val="6"/>
          <w:w w:val="92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7"/>
          <w:w w:val="95"/>
          <w:sz w:val="34"/>
          <w:szCs w:val="34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9"/>
          <w:w w:val="94"/>
          <w:sz w:val="34"/>
          <w:szCs w:val="34"/>
        </w:rPr>
        <w:t>y</w:t>
      </w:r>
      <w:r>
        <w:rPr>
          <w:rFonts w:ascii="Times New Roman" w:cs="Times New Roman" w:eastAsia="Times New Roman" w:hAnsi="Times New Roman"/>
          <w:color w:val="464444"/>
          <w:spacing w:val="0"/>
          <w:w w:val="138"/>
          <w:sz w:val="34"/>
          <w:szCs w:val="34"/>
        </w:rPr>
        <w:t>ah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4"/>
          <w:szCs w:val="34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center"/>
        <w:spacing w:before="17" w:line="20" w:lineRule="exact"/>
        <w:ind w:left="1260" w:right="811"/>
      </w:pPr>
      <w:r>
        <w:rPr>
          <w:rFonts w:ascii="Times New Roman" w:cs="Times New Roman" w:eastAsia="Times New Roman" w:hAnsi="Times New Roman"/>
          <w:color w:val="C6C4C6"/>
          <w:spacing w:val="0"/>
          <w:w w:val="90"/>
          <w:position w:val="-5"/>
          <w:sz w:val="8"/>
          <w:szCs w:val="8"/>
        </w:rPr>
        <w:t>l</w:t>
      </w:r>
      <w:r>
        <w:rPr>
          <w:rFonts w:ascii="Times New Roman" w:cs="Times New Roman" w:eastAsia="Times New Roman" w:hAnsi="Times New Roman"/>
          <w:color w:val="C6C4C6"/>
          <w:spacing w:val="0"/>
          <w:w w:val="90"/>
          <w:position w:val="-5"/>
          <w:sz w:val="8"/>
          <w:szCs w:val="8"/>
        </w:rPr>
        <w:t>        </w:t>
      </w:r>
      <w:r>
        <w:rPr>
          <w:rFonts w:ascii="Times New Roman" w:cs="Times New Roman" w:eastAsia="Times New Roman" w:hAnsi="Times New Roman"/>
          <w:color w:val="C6C4C6"/>
          <w:spacing w:val="5"/>
          <w:w w:val="90"/>
          <w:position w:val="-5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90"/>
          <w:position w:val="-5"/>
          <w:sz w:val="8"/>
          <w:szCs w:val="8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Arial" w:cs="Arial" w:eastAsia="Arial" w:hAnsi="Arial"/>
          <w:sz w:val="36"/>
          <w:szCs w:val="36"/>
        </w:rPr>
        <w:jc w:val="left"/>
        <w:spacing w:line="340" w:lineRule="exact"/>
      </w:pPr>
      <w:r>
        <w:br w:type="column"/>
      </w:r>
      <w:r>
        <w:rPr>
          <w:rFonts w:ascii="Times New Roman" w:cs="Times New Roman" w:eastAsia="Times New Roman" w:hAnsi="Times New Roman"/>
          <w:b/>
          <w:color w:val="C6C4C6"/>
          <w:spacing w:val="-98"/>
          <w:w w:val="118"/>
          <w:position w:val="-5"/>
          <w:sz w:val="38"/>
          <w:szCs w:val="38"/>
        </w:rPr>
        <w:t>,</w:t>
      </w:r>
      <w:r>
        <w:rPr>
          <w:rFonts w:ascii="Times New Roman" w:cs="Times New Roman" w:eastAsia="Times New Roman" w:hAnsi="Times New Roman"/>
          <w:color w:val="A7A5A7"/>
          <w:spacing w:val="0"/>
          <w:w w:val="75"/>
          <w:position w:val="4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A7A5A7"/>
          <w:spacing w:val="0"/>
          <w:w w:val="100"/>
          <w:position w:val="4"/>
          <w:sz w:val="8"/>
          <w:szCs w:val="8"/>
        </w:rPr>
        <w:t>           </w:t>
      </w:r>
      <w:r>
        <w:rPr>
          <w:rFonts w:ascii="Times New Roman" w:cs="Times New Roman" w:eastAsia="Times New Roman" w:hAnsi="Times New Roman"/>
          <w:color w:val="A7A5A7"/>
          <w:spacing w:val="9"/>
          <w:w w:val="100"/>
          <w:position w:val="4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80"/>
          <w:position w:val="4"/>
          <w:sz w:val="12"/>
          <w:szCs w:val="12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80"/>
          <w:position w:val="4"/>
          <w:sz w:val="12"/>
          <w:szCs w:val="12"/>
        </w:rPr>
        <w:t>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2"/>
          <w:w w:val="80"/>
          <w:position w:val="4"/>
          <w:sz w:val="12"/>
          <w:szCs w:val="12"/>
        </w:rPr>
        <w:t> </w:t>
      </w:r>
      <w:r>
        <w:rPr>
          <w:rFonts w:ascii="Arial" w:cs="Arial" w:eastAsia="Arial" w:hAnsi="Arial"/>
          <w:color w:val="C6C4C6"/>
          <w:spacing w:val="0"/>
          <w:w w:val="18"/>
          <w:position w:val="-2"/>
          <w:sz w:val="36"/>
          <w:szCs w:val="36"/>
        </w:rPr>
        <w:t>.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ascii="Arial" w:cs="Arial" w:eastAsia="Arial" w:hAnsi="Arial"/>
          <w:sz w:val="62"/>
          <w:szCs w:val="62"/>
        </w:rPr>
        <w:jc w:val="left"/>
        <w:spacing w:line="60" w:lineRule="exact"/>
        <w:ind w:left="77"/>
        <w:sectPr>
          <w:type w:val="continuous"/>
          <w:pgSz w:h="24060" w:w="17160"/>
          <w:pgMar w:bottom="280" w:left="0" w:right="1420" w:top="1040"/>
          <w:cols w:equalWidth="off" w:num="3">
            <w:col w:space="1152" w:w="3830"/>
            <w:col w:space="599" w:w="2325"/>
            <w:col w:w="7834"/>
          </w:cols>
        </w:sectPr>
      </w:pPr>
      <w:r>
        <w:rPr>
          <w:rFonts w:ascii="Arial" w:cs="Arial" w:eastAsia="Arial" w:hAnsi="Arial"/>
          <w:color w:val="C6C4C6"/>
          <w:spacing w:val="0"/>
          <w:w w:val="100"/>
          <w:position w:val="-13"/>
          <w:sz w:val="12"/>
          <w:szCs w:val="12"/>
        </w:rPr>
        <w:t>r</w:t>
      </w:r>
      <w:r>
        <w:rPr>
          <w:rFonts w:ascii="Arial" w:cs="Arial" w:eastAsia="Arial" w:hAnsi="Arial"/>
          <w:color w:val="C6C4C6"/>
          <w:spacing w:val="0"/>
          <w:w w:val="100"/>
          <w:position w:val="-13"/>
          <w:sz w:val="12"/>
          <w:szCs w:val="12"/>
        </w:rPr>
        <w:t>     </w:t>
      </w:r>
      <w:r>
        <w:rPr>
          <w:rFonts w:ascii="Arial" w:cs="Arial" w:eastAsia="Arial" w:hAnsi="Arial"/>
          <w:color w:val="C6C4C6"/>
          <w:spacing w:val="15"/>
          <w:w w:val="100"/>
          <w:position w:val="-13"/>
          <w:sz w:val="12"/>
          <w:szCs w:val="12"/>
        </w:rPr>
        <w:t> </w:t>
      </w:r>
      <w:r>
        <w:rPr>
          <w:rFonts w:ascii="Arial" w:cs="Arial" w:eastAsia="Arial" w:hAnsi="Arial"/>
          <w:i/>
          <w:color w:val="C6C4C6"/>
          <w:spacing w:val="0"/>
          <w:w w:val="100"/>
          <w:position w:val="-13"/>
          <w:sz w:val="10"/>
          <w:szCs w:val="10"/>
        </w:rPr>
        <w:t>d</w:t>
      </w:r>
      <w:r>
        <w:rPr>
          <w:rFonts w:ascii="Arial" w:cs="Arial" w:eastAsia="Arial" w:hAnsi="Arial"/>
          <w:i/>
          <w:color w:val="C6C4C6"/>
          <w:spacing w:val="0"/>
          <w:w w:val="100"/>
          <w:position w:val="-13"/>
          <w:sz w:val="10"/>
          <w:szCs w:val="10"/>
        </w:rPr>
        <w:t>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i/>
          <w:color w:val="C6C4C6"/>
          <w:spacing w:val="17"/>
          <w:w w:val="100"/>
          <w:position w:val="-13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1"/>
          <w:w w:val="64"/>
          <w:position w:val="-37"/>
          <w:sz w:val="62"/>
          <w:szCs w:val="62"/>
        </w:rPr>
        <w:t>'</w:t>
      </w:r>
      <w:r>
        <w:rPr>
          <w:rFonts w:ascii="Arial" w:cs="Arial" w:eastAsia="Arial" w:hAnsi="Arial"/>
          <w:color w:val="C6C4C6"/>
          <w:spacing w:val="0"/>
          <w:w w:val="89"/>
          <w:position w:val="-37"/>
          <w:sz w:val="62"/>
          <w:szCs w:val="62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62"/>
          <w:szCs w:val="62"/>
        </w:rPr>
      </w:r>
    </w:p>
    <w:p>
      <w:pPr>
        <w:rPr>
          <w:sz w:val="10"/>
          <w:szCs w:val="10"/>
        </w:rPr>
        <w:jc w:val="left"/>
        <w:spacing w:before="5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line="120" w:lineRule="exact"/>
        <w:ind w:left="2064"/>
      </w:pPr>
      <w:r>
        <w:pict>
          <v:shape filled="f" stroked="f" style="position:absolute;margin-left:195.36pt;margin-top:2.65905pt;width:4.61568pt;height:8pt;mso-position-horizontal-relative:page;mso-position-vertical-relative:paragraph;z-index:-283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16"/>
                      <w:szCs w:val="16"/>
                    </w:rPr>
                    <w:jc w:val="left"/>
                    <w:spacing w:line="160" w:lineRule="exact"/>
                    <w:ind w:right="-44"/>
                  </w:pPr>
                  <w:r>
                    <w:rPr>
                      <w:rFonts w:ascii="Arial" w:cs="Arial" w:eastAsia="Arial" w:hAnsi="Arial"/>
                      <w:color w:val="C6C4C6"/>
                      <w:spacing w:val="-1"/>
                      <w:w w:val="113"/>
                      <w:sz w:val="16"/>
                      <w:szCs w:val="16"/>
                    </w:rPr>
                    <w:t>'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66"/>
                      <w:sz w:val="16"/>
                      <w:szCs w:val="16"/>
                    </w:rPr>
                    <w:t>«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position w:val="-2"/>
          <w:sz w:val="12"/>
          <w:szCs w:val="12"/>
        </w:rPr>
        <w:t>,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position w:val="-2"/>
          <w:sz w:val="12"/>
          <w:szCs w:val="12"/>
        </w:rPr>
        <w:t>                                                                  </w:t>
      </w:r>
      <w:r>
        <w:rPr>
          <w:rFonts w:ascii="Times New Roman" w:cs="Times New Roman" w:eastAsia="Times New Roman" w:hAnsi="Times New Roman"/>
          <w:color w:val="B6B5B6"/>
          <w:spacing w:val="24"/>
          <w:w w:val="100"/>
          <w:position w:val="-2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A7A5A7"/>
          <w:spacing w:val="0"/>
          <w:w w:val="75"/>
          <w:position w:val="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Arial" w:cs="Arial" w:eastAsia="Arial" w:hAnsi="Arial"/>
          <w:sz w:val="10"/>
          <w:szCs w:val="10"/>
        </w:rPr>
        <w:jc w:val="right"/>
        <w:spacing w:line="60" w:lineRule="exact"/>
      </w:pPr>
      <w:r>
        <w:rPr>
          <w:rFonts w:ascii="Arial" w:cs="Arial" w:eastAsia="Arial" w:hAnsi="Arial"/>
          <w:color w:val="B6B5B6"/>
          <w:spacing w:val="0"/>
          <w:w w:val="45"/>
          <w:position w:val="-1"/>
          <w:sz w:val="10"/>
          <w:szCs w:val="10"/>
        </w:rPr>
        <w:t>r</w:t>
      </w:r>
      <w:r>
        <w:rPr>
          <w:rFonts w:ascii="Arial" w:cs="Arial" w:eastAsia="Arial" w:hAnsi="Arial"/>
          <w:color w:val="B6B5B6"/>
          <w:spacing w:val="0"/>
          <w:w w:val="45"/>
          <w:position w:val="-1"/>
          <w:sz w:val="10"/>
          <w:szCs w:val="10"/>
        </w:rPr>
        <w:t>            </w:t>
      </w:r>
      <w:r>
        <w:rPr>
          <w:rFonts w:ascii="Arial" w:cs="Arial" w:eastAsia="Arial" w:hAnsi="Arial"/>
          <w:color w:val="B6B5B6"/>
          <w:spacing w:val="5"/>
          <w:w w:val="45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78"/>
          <w:position w:val="-1"/>
          <w:sz w:val="10"/>
          <w:szCs w:val="10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line="80" w:lineRule="exact"/>
        <w:ind w:left="1838"/>
      </w:pPr>
      <w:r>
        <w:rPr>
          <w:rFonts w:ascii="Arial" w:cs="Arial" w:eastAsia="Arial" w:hAnsi="Arial"/>
          <w:color w:val="B6B5B6"/>
          <w:spacing w:val="0"/>
          <w:w w:val="49"/>
          <w:position w:val="-6"/>
          <w:sz w:val="18"/>
          <w:szCs w:val="18"/>
        </w:rPr>
        <w:t>'</w:t>
      </w:r>
      <w:r>
        <w:rPr>
          <w:rFonts w:ascii="Arial" w:cs="Arial" w:eastAsia="Arial" w:hAnsi="Arial"/>
          <w:color w:val="B6B5B6"/>
          <w:spacing w:val="0"/>
          <w:w w:val="49"/>
          <w:position w:val="-6"/>
          <w:sz w:val="18"/>
          <w:szCs w:val="18"/>
        </w:rPr>
        <w:t>    </w:t>
      </w:r>
      <w:r>
        <w:rPr>
          <w:rFonts w:ascii="Arial" w:cs="Arial" w:eastAsia="Arial" w:hAnsi="Arial"/>
          <w:color w:val="B6B5B6"/>
          <w:spacing w:val="10"/>
          <w:w w:val="49"/>
          <w:position w:val="-6"/>
          <w:sz w:val="18"/>
          <w:szCs w:val="18"/>
        </w:rPr>
        <w:t> </w:t>
      </w:r>
      <w:r>
        <w:rPr>
          <w:rFonts w:ascii="Arial" w:cs="Arial" w:eastAsia="Arial" w:hAnsi="Arial"/>
          <w:color w:val="C6C4C6"/>
          <w:spacing w:val="0"/>
          <w:w w:val="49"/>
          <w:position w:val="-6"/>
          <w:sz w:val="12"/>
          <w:szCs w:val="12"/>
        </w:rPr>
        <w:t>'</w:t>
      </w:r>
      <w:r>
        <w:rPr>
          <w:rFonts w:ascii="Arial" w:cs="Arial" w:eastAsia="Arial" w:hAnsi="Arial"/>
          <w:color w:val="C6C4C6"/>
          <w:spacing w:val="0"/>
          <w:w w:val="49"/>
          <w:position w:val="-6"/>
          <w:sz w:val="12"/>
          <w:szCs w:val="12"/>
        </w:rPr>
        <w:t>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9"/>
          <w:w w:val="49"/>
          <w:position w:val="-6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5"/>
          <w:position w:val="-3"/>
          <w:sz w:val="8"/>
          <w:szCs w:val="8"/>
        </w:rPr>
        <w:t>4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spacing w:line="360" w:lineRule="exact"/>
        <w:sectPr>
          <w:type w:val="continuous"/>
          <w:pgSz w:h="24060" w:w="17160"/>
          <w:pgMar w:bottom="280" w:left="0" w:right="1420" w:top="1040"/>
          <w:cols w:equalWidth="off" w:num="2">
            <w:col w:space="1765" w:w="4283"/>
            <w:col w:w="9692"/>
          </w:cols>
        </w:sectPr>
      </w:pPr>
      <w:r>
        <w:br w:type="column"/>
      </w:r>
      <w:r>
        <w:rPr>
          <w:rFonts w:ascii="Arial" w:cs="Arial" w:eastAsia="Arial" w:hAnsi="Arial"/>
          <w:color w:val="B6B5B6"/>
          <w:spacing w:val="0"/>
          <w:w w:val="34"/>
          <w:position w:val="-4"/>
          <w:sz w:val="42"/>
          <w:szCs w:val="42"/>
        </w:rPr>
        <w:t>.</w:t>
      </w:r>
      <w:r>
        <w:rPr>
          <w:rFonts w:ascii="Arial" w:cs="Arial" w:eastAsia="Arial" w:hAnsi="Arial"/>
          <w:color w:val="B6B5B6"/>
          <w:spacing w:val="0"/>
          <w:w w:val="34"/>
          <w:position w:val="-4"/>
          <w:sz w:val="42"/>
          <w:szCs w:val="42"/>
        </w:rPr>
        <w:t>        </w:t>
      </w:r>
      <w:r>
        <w:rPr>
          <w:rFonts w:ascii="Arial" w:cs="Arial" w:eastAsia="Arial" w:hAnsi="Arial"/>
          <w:color w:val="B6B5B6"/>
          <w:spacing w:val="12"/>
          <w:w w:val="34"/>
          <w:position w:val="-4"/>
          <w:sz w:val="42"/>
          <w:szCs w:val="42"/>
        </w:rPr>
        <w:t> </w:t>
      </w:r>
      <w:r>
        <w:rPr>
          <w:rFonts w:ascii="Arial" w:cs="Arial" w:eastAsia="Arial" w:hAnsi="Arial"/>
          <w:color w:val="B6B5B6"/>
          <w:spacing w:val="0"/>
          <w:w w:val="34"/>
          <w:position w:val="8"/>
          <w:sz w:val="18"/>
          <w:szCs w:val="18"/>
        </w:rPr>
        <w:t>'</w:t>
      </w:r>
      <w:r>
        <w:rPr>
          <w:rFonts w:ascii="Arial" w:cs="Arial" w:eastAsia="Arial" w:hAnsi="Arial"/>
          <w:color w:val="B6B5B6"/>
          <w:spacing w:val="0"/>
          <w:w w:val="34"/>
          <w:position w:val="8"/>
          <w:sz w:val="18"/>
          <w:szCs w:val="18"/>
        </w:rPr>
        <w:t>                                                                                </w:t>
      </w:r>
      <w:r>
        <w:rPr>
          <w:rFonts w:ascii="Arial" w:cs="Arial" w:eastAsia="Arial" w:hAnsi="Arial"/>
          <w:color w:val="B6B5B6"/>
          <w:spacing w:val="7"/>
          <w:w w:val="34"/>
          <w:position w:val="8"/>
          <w:sz w:val="18"/>
          <w:szCs w:val="18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position w:val="8"/>
          <w:sz w:val="10"/>
          <w:szCs w:val="10"/>
        </w:rPr>
        <w:t>)</w:t>
      </w:r>
      <w:r>
        <w:rPr>
          <w:rFonts w:ascii="Arial" w:cs="Arial" w:eastAsia="Arial" w:hAnsi="Arial"/>
          <w:color w:val="C6C4C6"/>
          <w:spacing w:val="0"/>
          <w:w w:val="100"/>
          <w:position w:val="8"/>
          <w:sz w:val="10"/>
          <w:szCs w:val="10"/>
        </w:rPr>
        <w:t>             </w:t>
      </w:r>
      <w:r>
        <w:rPr>
          <w:rFonts w:ascii="Arial" w:cs="Arial" w:eastAsia="Arial" w:hAnsi="Arial"/>
          <w:color w:val="C6C4C6"/>
          <w:spacing w:val="16"/>
          <w:w w:val="100"/>
          <w:position w:val="8"/>
          <w:sz w:val="10"/>
          <w:szCs w:val="10"/>
        </w:rPr>
        <w:t> </w:t>
      </w:r>
      <w:r>
        <w:rPr>
          <w:rFonts w:ascii="Arial" w:cs="Arial" w:eastAsia="Arial" w:hAnsi="Arial"/>
          <w:color w:val="A7A5A7"/>
          <w:spacing w:val="1"/>
          <w:w w:val="272"/>
          <w:position w:val="8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0"/>
          <w:w w:val="186"/>
          <w:position w:val="8"/>
          <w:sz w:val="10"/>
          <w:szCs w:val="10"/>
        </w:rPr>
        <w:t>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right"/>
        <w:spacing w:before="51"/>
      </w:pPr>
      <w:r>
        <w:rPr>
          <w:rFonts w:ascii="Times New Roman" w:cs="Times New Roman" w:eastAsia="Times New Roman" w:hAnsi="Times New Roman"/>
          <w:color w:val="B6B5B6"/>
          <w:spacing w:val="-1"/>
          <w:w w:val="70"/>
          <w:sz w:val="18"/>
          <w:szCs w:val="18"/>
        </w:rPr>
        <w:t>~</w:t>
      </w:r>
      <w:r>
        <w:rPr>
          <w:rFonts w:ascii="Times New Roman" w:cs="Times New Roman" w:eastAsia="Times New Roman" w:hAnsi="Times New Roman"/>
          <w:color w:val="363436"/>
          <w:spacing w:val="0"/>
          <w:w w:val="600"/>
          <w:sz w:val="18"/>
          <w:szCs w:val="18"/>
        </w:rPr>
        <w:t>~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18"/>
          <w:szCs w:val="18"/>
        </w:rPr>
        <w:t>    </w:t>
      </w:r>
      <w:r>
        <w:rPr>
          <w:rFonts w:ascii="Times New Roman" w:cs="Times New Roman" w:eastAsia="Times New Roman" w:hAnsi="Times New Roman"/>
          <w:color w:val="363436"/>
          <w:spacing w:val="15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color w:val="B6B5B6"/>
          <w:spacing w:val="-1"/>
          <w:w w:val="152"/>
          <w:sz w:val="18"/>
          <w:szCs w:val="18"/>
        </w:rPr>
        <w:t>,</w:t>
      </w:r>
      <w:r>
        <w:rPr>
          <w:rFonts w:ascii="Times New Roman" w:cs="Times New Roman" w:eastAsia="Times New Roman" w:hAnsi="Times New Roman"/>
          <w:color w:val="B6B5B6"/>
          <w:spacing w:val="-1"/>
          <w:w w:val="81"/>
          <w:sz w:val="18"/>
          <w:szCs w:val="18"/>
        </w:rPr>
        <w:t>1</w:t>
      </w:r>
      <w:r>
        <w:rPr>
          <w:rFonts w:ascii="Times New Roman" w:cs="Times New Roman" w:eastAsia="Times New Roman" w:hAnsi="Times New Roman"/>
          <w:color w:val="C6C4C6"/>
          <w:spacing w:val="-1"/>
          <w:w w:val="87"/>
          <w:sz w:val="18"/>
          <w:szCs w:val="18"/>
        </w:rPr>
        <w:t>.</w:t>
      </w:r>
      <w:r>
        <w:rPr>
          <w:rFonts w:ascii="Times New Roman" w:cs="Times New Roman" w:eastAsia="Times New Roman" w:hAnsi="Times New Roman"/>
          <w:color w:val="C6C4C6"/>
          <w:spacing w:val="-2"/>
          <w:w w:val="207"/>
          <w:sz w:val="18"/>
          <w:szCs w:val="18"/>
        </w:rPr>
        <w:t>,</w:t>
      </w:r>
      <w:r>
        <w:rPr>
          <w:rFonts w:ascii="Times New Roman" w:cs="Times New Roman" w:eastAsia="Times New Roman" w:hAnsi="Times New Roman"/>
          <w:color w:val="C6C4C6"/>
          <w:spacing w:val="0"/>
          <w:w w:val="174"/>
          <w:sz w:val="18"/>
          <w:szCs w:val="18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left"/>
        <w:spacing w:line="300" w:lineRule="exact"/>
        <w:ind w:right="-68"/>
      </w:pPr>
      <w:r>
        <w:br w:type="column"/>
      </w:r>
      <w:r>
        <w:rPr>
          <w:rFonts w:ascii="Times New Roman" w:cs="Times New Roman" w:eastAsia="Times New Roman" w:hAnsi="Times New Roman"/>
          <w:color w:val="464444"/>
          <w:spacing w:val="0"/>
          <w:w w:val="65"/>
          <w:position w:val="-1"/>
          <w:sz w:val="32"/>
          <w:szCs w:val="32"/>
        </w:rPr>
        <w:t>:</w:t>
      </w:r>
      <w:r>
        <w:rPr>
          <w:rFonts w:ascii="Times New Roman" w:cs="Times New Roman" w:eastAsia="Times New Roman" w:hAnsi="Times New Roman"/>
          <w:color w:val="464444"/>
          <w:spacing w:val="0"/>
          <w:w w:val="65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464444"/>
          <w:spacing w:val="2"/>
          <w:w w:val="65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3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523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3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1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2"/>
          <w:szCs w:val="32"/>
        </w:rPr>
        <w:t>   </w:t>
      </w:r>
      <w:r>
        <w:rPr>
          <w:rFonts w:ascii="Times New Roman" w:cs="Times New Roman" w:eastAsia="Times New Roman" w:hAnsi="Times New Roman"/>
          <w:color w:val="363436"/>
          <w:spacing w:val="56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8"/>
          <w:position w:val="6"/>
          <w:sz w:val="10"/>
          <w:szCs w:val="10"/>
        </w:rPr>
        <w:t>4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Arial" w:cs="Arial" w:eastAsia="Arial" w:hAnsi="Arial"/>
          <w:sz w:val="12"/>
          <w:szCs w:val="12"/>
        </w:rPr>
        <w:jc w:val="right"/>
        <w:spacing w:line="100" w:lineRule="exact"/>
        <w:ind w:right="168"/>
      </w:pPr>
      <w:r>
        <w:rPr>
          <w:rFonts w:ascii="Arial" w:cs="Arial" w:eastAsia="Arial" w:hAnsi="Arial"/>
          <w:color w:val="C6C4C6"/>
          <w:spacing w:val="0"/>
          <w:w w:val="64"/>
          <w:sz w:val="12"/>
          <w:szCs w:val="12"/>
        </w:rPr>
        <w:t>+</w:t>
      </w:r>
      <w:r>
        <w:rPr>
          <w:rFonts w:ascii="Arial" w:cs="Arial" w:eastAsia="Arial" w:hAnsi="Arial"/>
          <w:color w:val="C6C4C6"/>
          <w:spacing w:val="0"/>
          <w:w w:val="64"/>
          <w:sz w:val="12"/>
          <w:szCs w:val="12"/>
        </w:rPr>
        <w:t>         </w:t>
      </w:r>
      <w:r>
        <w:rPr>
          <w:rFonts w:ascii="Arial" w:cs="Arial" w:eastAsia="Arial" w:hAnsi="Arial"/>
          <w:color w:val="C6C4C6"/>
          <w:spacing w:val="11"/>
          <w:w w:val="64"/>
          <w:sz w:val="12"/>
          <w:szCs w:val="12"/>
        </w:rPr>
        <w:t> </w:t>
      </w:r>
      <w:r>
        <w:rPr>
          <w:rFonts w:ascii="Arial" w:cs="Arial" w:eastAsia="Arial" w:hAnsi="Arial"/>
          <w:color w:val="B6B5B6"/>
          <w:spacing w:val="0"/>
          <w:w w:val="64"/>
          <w:sz w:val="12"/>
          <w:szCs w:val="12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sz w:val="12"/>
          <w:szCs w:val="12"/>
        </w:rPr>
      </w:r>
    </w:p>
    <w:p>
      <w:pPr>
        <w:rPr>
          <w:sz w:val="15"/>
          <w:szCs w:val="15"/>
        </w:rPr>
        <w:jc w:val="left"/>
        <w:spacing w:before="9" w:line="140" w:lineRule="exact"/>
      </w:pPr>
      <w:r>
        <w:br w:type="column"/>
      </w:r>
      <w:r>
        <w:rPr>
          <w:sz w:val="15"/>
          <w:szCs w:val="15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</w:pPr>
      <w:r>
        <w:rPr>
          <w:rFonts w:ascii="Arial" w:cs="Arial" w:eastAsia="Arial" w:hAnsi="Arial"/>
          <w:color w:val="C6C4C6"/>
          <w:spacing w:val="0"/>
          <w:w w:val="37"/>
          <w:sz w:val="10"/>
          <w:szCs w:val="10"/>
        </w:rPr>
        <w:t>I!</w:t>
      </w:r>
      <w:r>
        <w:rPr>
          <w:rFonts w:ascii="Arial" w:cs="Arial" w:eastAsia="Arial" w:hAnsi="Arial"/>
          <w:color w:val="C6C4C6"/>
          <w:spacing w:val="0"/>
          <w:w w:val="37"/>
          <w:sz w:val="10"/>
          <w:szCs w:val="10"/>
        </w:rPr>
        <w:t>          </w:t>
      </w:r>
      <w:r>
        <w:rPr>
          <w:rFonts w:ascii="Arial" w:cs="Arial" w:eastAsia="Arial" w:hAnsi="Arial"/>
          <w:color w:val="C6C4C6"/>
          <w:spacing w:val="1"/>
          <w:w w:val="37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-4"/>
          <w:w w:val="135"/>
          <w:sz w:val="10"/>
          <w:szCs w:val="10"/>
        </w:rPr>
        <w:t>.</w:t>
      </w:r>
      <w:r>
        <w:rPr>
          <w:rFonts w:ascii="Arial" w:cs="Arial" w:eastAsia="Arial" w:hAnsi="Arial"/>
          <w:color w:val="C6C4C6"/>
          <w:spacing w:val="0"/>
          <w:w w:val="135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0"/>
          <w:w w:val="135"/>
          <w:sz w:val="10"/>
          <w:szCs w:val="10"/>
        </w:rPr>
        <w:t>                                                               </w:t>
      </w:r>
      <w:r>
        <w:rPr>
          <w:rFonts w:ascii="Arial" w:cs="Arial" w:eastAsia="Arial" w:hAnsi="Arial"/>
          <w:color w:val="C6C4C6"/>
          <w:spacing w:val="5"/>
          <w:w w:val="135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48"/>
          <w:position w:val="-6"/>
          <w:sz w:val="16"/>
          <w:szCs w:val="16"/>
        </w:rPr>
        <w:t>r</w:t>
      </w:r>
      <w:r>
        <w:rPr>
          <w:rFonts w:ascii="Arial" w:cs="Arial" w:eastAsia="Arial" w:hAnsi="Arial"/>
          <w:color w:val="C6C4C6"/>
          <w:spacing w:val="0"/>
          <w:w w:val="48"/>
          <w:position w:val="-6"/>
          <w:sz w:val="16"/>
          <w:szCs w:val="16"/>
        </w:rPr>
        <w:t>             </w:t>
      </w:r>
      <w:r>
        <w:rPr>
          <w:rFonts w:ascii="Arial" w:cs="Arial" w:eastAsia="Arial" w:hAnsi="Arial"/>
          <w:color w:val="C6C4C6"/>
          <w:spacing w:val="8"/>
          <w:w w:val="48"/>
          <w:position w:val="-6"/>
          <w:sz w:val="16"/>
          <w:szCs w:val="16"/>
        </w:rPr>
        <w:t> </w:t>
      </w:r>
      <w:r>
        <w:rPr>
          <w:rFonts w:ascii="Arial" w:cs="Arial" w:eastAsia="Arial" w:hAnsi="Arial"/>
          <w:color w:val="C6C4C6"/>
          <w:spacing w:val="0"/>
          <w:w w:val="48"/>
          <w:position w:val="-6"/>
          <w:sz w:val="16"/>
          <w:szCs w:val="16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6"/>
          <w:szCs w:val="6"/>
        </w:rPr>
        <w:jc w:val="left"/>
        <w:spacing w:before="51" w:line="60" w:lineRule="exact"/>
        <w:ind w:left="2770"/>
        <w:sectPr>
          <w:type w:val="continuous"/>
          <w:pgSz w:h="24060" w:w="17160"/>
          <w:pgMar w:bottom="280" w:left="0" w:right="1420" w:top="1040"/>
          <w:cols w:equalWidth="off" w:num="3">
            <w:col w:space="704" w:w="4284"/>
            <w:col w:space="1079" w:w="1844"/>
            <w:col w:w="7829"/>
          </w:cols>
        </w:sectPr>
      </w:pPr>
      <w:r>
        <w:rPr>
          <w:rFonts w:ascii="Arial" w:cs="Arial" w:eastAsia="Arial" w:hAnsi="Arial"/>
          <w:color w:val="C6C4C6"/>
          <w:spacing w:val="0"/>
          <w:w w:val="168"/>
          <w:sz w:val="6"/>
          <w:szCs w:val="6"/>
        </w:rPr>
        <w:t>'</w:t>
      </w:r>
      <w:r>
        <w:rPr>
          <w:rFonts w:ascii="Arial" w:cs="Arial" w:eastAsia="Arial" w:hAnsi="Arial"/>
          <w:color w:val="C6C4C6"/>
          <w:spacing w:val="0"/>
          <w:w w:val="168"/>
          <w:sz w:val="6"/>
          <w:szCs w:val="6"/>
        </w:rPr>
        <w:t>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26"/>
          <w:w w:val="168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43"/>
          <w:sz w:val="6"/>
          <w:szCs w:val="6"/>
        </w:rPr>
        <w:t>d</w:t>
      </w:r>
      <w:r>
        <w:rPr>
          <w:rFonts w:ascii="Arial" w:cs="Arial" w:eastAsia="Arial" w:hAnsi="Arial"/>
          <w:color w:val="000000"/>
          <w:spacing w:val="0"/>
          <w:w w:val="100"/>
          <w:sz w:val="6"/>
          <w:szCs w:val="6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spacing w:before="10" w:line="80" w:lineRule="exact"/>
        <w:ind w:left="4762"/>
      </w:pPr>
      <w:r>
        <w:rPr>
          <w:rFonts w:ascii="Arial" w:cs="Arial" w:eastAsia="Arial" w:hAnsi="Arial"/>
          <w:color w:val="A7A5A7"/>
          <w:spacing w:val="-1"/>
          <w:w w:val="72"/>
          <w:position w:val="-1"/>
          <w:sz w:val="10"/>
          <w:szCs w:val="10"/>
        </w:rPr>
        <w:t>,</w:t>
      </w:r>
      <w:r>
        <w:rPr>
          <w:rFonts w:ascii="Arial" w:cs="Arial" w:eastAsia="Arial" w:hAnsi="Arial"/>
          <w:color w:val="C6C4C6"/>
          <w:spacing w:val="0"/>
          <w:w w:val="131"/>
          <w:position w:val="-1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0"/>
          <w:w w:val="100"/>
          <w:position w:val="-1"/>
          <w:sz w:val="10"/>
          <w:szCs w:val="10"/>
        </w:rPr>
        <w:t>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13"/>
          <w:w w:val="100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0"/>
          <w:w w:val="100"/>
          <w:position w:val="-1"/>
          <w:sz w:val="10"/>
          <w:szCs w:val="10"/>
        </w:rPr>
        <w:t>•</w:t>
      </w:r>
      <w:r>
        <w:rPr>
          <w:rFonts w:ascii="Arial" w:cs="Arial" w:eastAsia="Arial" w:hAnsi="Arial"/>
          <w:color w:val="B6B5B6"/>
          <w:spacing w:val="0"/>
          <w:w w:val="100"/>
          <w:position w:val="-1"/>
          <w:sz w:val="10"/>
          <w:szCs w:val="10"/>
        </w:rPr>
        <w:t>                                                          </w:t>
      </w:r>
      <w:r>
        <w:rPr>
          <w:rFonts w:ascii="Arial" w:cs="Arial" w:eastAsia="Arial" w:hAnsi="Arial"/>
          <w:color w:val="B6B5B6"/>
          <w:spacing w:val="25"/>
          <w:w w:val="100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-14"/>
          <w:w w:val="352"/>
          <w:position w:val="-1"/>
          <w:sz w:val="10"/>
          <w:szCs w:val="10"/>
        </w:rPr>
        <w:t>·</w:t>
      </w:r>
      <w:r>
        <w:rPr>
          <w:rFonts w:ascii="Arial" w:cs="Arial" w:eastAsia="Arial" w:hAnsi="Arial"/>
          <w:color w:val="B6B5B6"/>
          <w:spacing w:val="0"/>
          <w:w w:val="352"/>
          <w:position w:val="-1"/>
          <w:sz w:val="10"/>
          <w:szCs w:val="10"/>
        </w:rPr>
        <w:t>,</w:t>
      </w:r>
      <w:r>
        <w:rPr>
          <w:rFonts w:ascii="Arial" w:cs="Arial" w:eastAsia="Arial" w:hAnsi="Arial"/>
          <w:color w:val="B6B5B6"/>
          <w:spacing w:val="0"/>
          <w:w w:val="352"/>
          <w:position w:val="-1"/>
          <w:sz w:val="10"/>
          <w:szCs w:val="10"/>
        </w:rPr>
        <w:t>       </w:t>
      </w:r>
      <w:r>
        <w:rPr>
          <w:rFonts w:ascii="Arial" w:cs="Arial" w:eastAsia="Arial" w:hAnsi="Arial"/>
          <w:color w:val="B6B5B6"/>
          <w:spacing w:val="51"/>
          <w:w w:val="352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42"/>
          <w:position w:val="-1"/>
          <w:sz w:val="10"/>
          <w:szCs w:val="10"/>
        </w:rPr>
        <w:t>+</w:t>
      </w:r>
      <w:r>
        <w:rPr>
          <w:rFonts w:ascii="Arial" w:cs="Arial" w:eastAsia="Arial" w:hAnsi="Arial"/>
          <w:color w:val="C6C4C6"/>
          <w:spacing w:val="0"/>
          <w:w w:val="42"/>
          <w:position w:val="-1"/>
          <w:sz w:val="10"/>
          <w:szCs w:val="10"/>
        </w:rPr>
        <w:t>                                                              </w:t>
      </w:r>
      <w:r>
        <w:rPr>
          <w:rFonts w:ascii="Arial" w:cs="Arial" w:eastAsia="Arial" w:hAnsi="Arial"/>
          <w:color w:val="C6C4C6"/>
          <w:spacing w:val="11"/>
          <w:w w:val="42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157"/>
          <w:position w:val="-1"/>
          <w:sz w:val="10"/>
          <w:szCs w:val="10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6"/>
          <w:szCs w:val="6"/>
        </w:rPr>
        <w:jc w:val="left"/>
        <w:spacing w:line="80" w:lineRule="exact"/>
        <w:ind w:left="4656"/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1"/>
          <w:sz w:val="12"/>
          <w:szCs w:val="12"/>
        </w:rPr>
        <w:t>f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1"/>
          <w:sz w:val="12"/>
          <w:szCs w:val="12"/>
        </w:rPr>
        <w:t>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1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A7A5A7"/>
          <w:spacing w:val="0"/>
          <w:w w:val="100"/>
          <w:position w:val="-1"/>
          <w:sz w:val="6"/>
          <w:szCs w:val="6"/>
        </w:rPr>
        <w:t>f</w:t>
      </w:r>
      <w:r>
        <w:rPr>
          <w:rFonts w:ascii="Times New Roman" w:cs="Times New Roman" w:eastAsia="Times New Roman" w:hAnsi="Times New Roman"/>
          <w:color w:val="A7A5A7"/>
          <w:spacing w:val="0"/>
          <w:w w:val="100"/>
          <w:position w:val="-1"/>
          <w:sz w:val="6"/>
          <w:szCs w:val="6"/>
        </w:rPr>
        <w:t>                                       </w:t>
      </w:r>
      <w:r>
        <w:rPr>
          <w:rFonts w:ascii="Times New Roman" w:cs="Times New Roman" w:eastAsia="Times New Roman" w:hAnsi="Times New Roman"/>
          <w:color w:val="A7A5A7"/>
          <w:spacing w:val="13"/>
          <w:w w:val="100"/>
          <w:position w:val="-1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221"/>
          <w:position w:val="-1"/>
          <w:sz w:val="10"/>
          <w:szCs w:val="10"/>
        </w:rPr>
        <w:t>l</w:t>
      </w:r>
      <w:r>
        <w:rPr>
          <w:rFonts w:ascii="Times New Roman" w:cs="Times New Roman" w:eastAsia="Times New Roman" w:hAnsi="Times New Roman"/>
          <w:color w:val="C6C4C6"/>
          <w:spacing w:val="0"/>
          <w:w w:val="221"/>
          <w:position w:val="-1"/>
          <w:sz w:val="10"/>
          <w:szCs w:val="10"/>
        </w:rPr>
        <w:t>                                    </w:t>
      </w:r>
      <w:r>
        <w:rPr>
          <w:rFonts w:ascii="Times New Roman" w:cs="Times New Roman" w:eastAsia="Times New Roman" w:hAnsi="Times New Roman"/>
          <w:color w:val="C6C4C6"/>
          <w:spacing w:val="12"/>
          <w:w w:val="221"/>
          <w:position w:val="-1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64"/>
          <w:position w:val="-1"/>
          <w:sz w:val="6"/>
          <w:szCs w:val="6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6"/>
          <w:szCs w:val="6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left"/>
        <w:spacing w:line="380" w:lineRule="exact"/>
        <w:ind w:left="3038"/>
      </w:pPr>
      <w:r>
        <w:pict>
          <v:shape filled="f" stroked="f" style="position:absolute;margin-left:220.8pt;margin-top:12.1209pt;width:63.359pt;height:20pt;mso-position-horizontal-relative:page;mso-position-vertical-relative:paragraph;z-index:-287" type="#_x0000_t202">
            <v:textbox inset="0,0,0,0">
              <w:txbxContent>
                <w:p>
                  <w:pPr>
                    <w:rPr>
                      <w:rFonts w:ascii="Times New Roman" w:cs="Times New Roman" w:eastAsia="Times New Roman" w:hAnsi="Times New Roman"/>
                      <w:sz w:val="36"/>
                      <w:szCs w:val="36"/>
                    </w:rPr>
                    <w:jc w:val="left"/>
                    <w:spacing w:line="400" w:lineRule="exact"/>
                    <w:ind w:right="-80"/>
                  </w:pPr>
                  <w:r>
                    <w:rPr>
                      <w:rFonts w:ascii="Arial" w:cs="Arial" w:eastAsia="Arial" w:hAnsi="Arial"/>
                      <w:color w:val="B6B5B6"/>
                      <w:spacing w:val="0"/>
                      <w:w w:val="100"/>
                      <w:sz w:val="40"/>
                      <w:szCs w:val="40"/>
                    </w:rPr>
                    <w:t>'</w:t>
                  </w:r>
                  <w:r>
                    <w:rPr>
                      <w:rFonts w:ascii="Arial" w:cs="Arial" w:eastAsia="Arial" w:hAnsi="Arial"/>
                      <w:color w:val="B6B5B6"/>
                      <w:spacing w:val="0"/>
                      <w:w w:val="100"/>
                      <w:sz w:val="40"/>
                      <w:szCs w:val="40"/>
                    </w:rPr>
                    <w:t>         </w:t>
                  </w:r>
                  <w:r>
                    <w:rPr>
                      <w:rFonts w:ascii="Arial" w:cs="Arial" w:eastAsia="Arial" w:hAnsi="Arial"/>
                      <w:color w:val="B6B5B6"/>
                      <w:spacing w:val="64"/>
                      <w:w w:val="100"/>
                      <w:sz w:val="40"/>
                      <w:szCs w:val="40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16"/>
                      <w:sz w:val="36"/>
                      <w:szCs w:val="36"/>
                    </w:rPr>
                    <w:t>·</w:t>
                  </w:r>
                  <w:r>
                    <w:rPr>
                      <w:rFonts w:ascii="Times New Roman" w:cs="Times New Roman" w:eastAsia="Times New Roman" w:hAnsi="Times New Roman"/>
                      <w:color w:val="000000"/>
                      <w:spacing w:val="0"/>
                      <w:w w:val="100"/>
                      <w:sz w:val="36"/>
                      <w:szCs w:val="3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363436"/>
          <w:spacing w:val="-15"/>
          <w:w w:val="110"/>
          <w:position w:val="-6"/>
          <w:sz w:val="36"/>
          <w:szCs w:val="36"/>
        </w:rPr>
        <w:t>J</w:t>
      </w:r>
      <w:r>
        <w:rPr>
          <w:rFonts w:ascii="Times New Roman" w:cs="Times New Roman" w:eastAsia="Times New Roman" w:hAnsi="Times New Roman"/>
          <w:color w:val="464444"/>
          <w:spacing w:val="-1"/>
          <w:w w:val="91"/>
          <w:position w:val="-6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363436"/>
          <w:spacing w:val="-16"/>
          <w:w w:val="94"/>
          <w:position w:val="-6"/>
          <w:sz w:val="36"/>
          <w:szCs w:val="36"/>
        </w:rPr>
        <w:t>d</w:t>
      </w:r>
      <w:r>
        <w:rPr>
          <w:rFonts w:ascii="Times New Roman" w:cs="Times New Roman" w:eastAsia="Times New Roman" w:hAnsi="Times New Roman"/>
          <w:color w:val="464444"/>
          <w:spacing w:val="-11"/>
          <w:w w:val="102"/>
          <w:position w:val="-6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464444"/>
          <w:spacing w:val="0"/>
          <w:w w:val="141"/>
          <w:position w:val="-6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6"/>
          <w:sz w:val="36"/>
          <w:szCs w:val="36"/>
        </w:rPr>
        <w:t>           </w:t>
      </w:r>
      <w:r>
        <w:rPr>
          <w:rFonts w:ascii="Times New Roman" w:cs="Times New Roman" w:eastAsia="Times New Roman" w:hAnsi="Times New Roman"/>
          <w:color w:val="464444"/>
          <w:spacing w:val="-21"/>
          <w:w w:val="100"/>
          <w:position w:val="-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5E5D5E"/>
          <w:spacing w:val="0"/>
          <w:w w:val="184"/>
          <w:position w:val="-6"/>
          <w:sz w:val="36"/>
          <w:szCs w:val="36"/>
        </w:rPr>
        <w:t>:</w:t>
      </w:r>
      <w:r>
        <w:rPr>
          <w:rFonts w:ascii="Times New Roman" w:cs="Times New Roman" w:eastAsia="Times New Roman" w:hAnsi="Times New Roman"/>
          <w:color w:val="5E5D5E"/>
          <w:spacing w:val="-47"/>
          <w:w w:val="184"/>
          <w:position w:val="-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4"/>
          <w:position w:val="-6"/>
          <w:sz w:val="38"/>
          <w:szCs w:val="38"/>
        </w:rPr>
        <w:t>P</w:t>
      </w:r>
      <w:r>
        <w:rPr>
          <w:rFonts w:ascii="Times New Roman" w:cs="Times New Roman" w:eastAsia="Times New Roman" w:hAnsi="Times New Roman"/>
          <w:color w:val="464444"/>
          <w:spacing w:val="-11"/>
          <w:w w:val="92"/>
          <w:position w:val="-6"/>
          <w:sz w:val="38"/>
          <w:szCs w:val="38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84"/>
          <w:position w:val="-6"/>
          <w:sz w:val="38"/>
          <w:szCs w:val="38"/>
        </w:rPr>
        <w:t>n</w:t>
      </w:r>
      <w:r>
        <w:rPr>
          <w:rFonts w:ascii="Times New Roman" w:cs="Times New Roman" w:eastAsia="Times New Roman" w:hAnsi="Times New Roman"/>
          <w:color w:val="363436"/>
          <w:spacing w:val="-1"/>
          <w:w w:val="94"/>
          <w:position w:val="-6"/>
          <w:sz w:val="38"/>
          <w:szCs w:val="38"/>
        </w:rPr>
        <w:t>d</w:t>
      </w:r>
      <w:r>
        <w:rPr>
          <w:rFonts w:ascii="Times New Roman" w:cs="Times New Roman" w:eastAsia="Times New Roman" w:hAnsi="Times New Roman"/>
          <w:color w:val="363436"/>
          <w:spacing w:val="-5"/>
          <w:w w:val="80"/>
          <w:position w:val="-6"/>
          <w:sz w:val="38"/>
          <w:szCs w:val="38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91"/>
          <w:position w:val="-6"/>
          <w:sz w:val="38"/>
          <w:szCs w:val="38"/>
        </w:rPr>
        <w:t>k</w:t>
      </w:r>
      <w:r>
        <w:rPr>
          <w:rFonts w:ascii="Times New Roman" w:cs="Times New Roman" w:eastAsia="Times New Roman" w:hAnsi="Times New Roman"/>
          <w:color w:val="363436"/>
          <w:spacing w:val="-5"/>
          <w:w w:val="97"/>
          <w:position w:val="-6"/>
          <w:sz w:val="38"/>
          <w:szCs w:val="38"/>
        </w:rPr>
        <w:t>a</w:t>
      </w:r>
      <w:r>
        <w:rPr>
          <w:rFonts w:ascii="Times New Roman" w:cs="Times New Roman" w:eastAsia="Times New Roman" w:hAnsi="Times New Roman"/>
          <w:color w:val="363436"/>
          <w:spacing w:val="-10"/>
          <w:w w:val="73"/>
          <w:position w:val="-6"/>
          <w:sz w:val="38"/>
          <w:szCs w:val="38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96"/>
          <w:position w:val="-6"/>
          <w:sz w:val="38"/>
          <w:szCs w:val="38"/>
        </w:rPr>
        <w:t>an</w:t>
      </w:r>
      <w:r>
        <w:rPr>
          <w:rFonts w:ascii="Times New Roman" w:cs="Times New Roman" w:eastAsia="Times New Roman" w:hAnsi="Times New Roman"/>
          <w:color w:val="363436"/>
          <w:spacing w:val="36"/>
          <w:w w:val="100"/>
          <w:position w:val="-6"/>
          <w:sz w:val="38"/>
          <w:szCs w:val="38"/>
        </w:rPr>
        <w:t> </w:t>
      </w:r>
      <w:r>
        <w:rPr>
          <w:rFonts w:ascii="Times New Roman" w:cs="Times New Roman" w:eastAsia="Times New Roman" w:hAnsi="Times New Roman"/>
          <w:i/>
          <w:color w:val="464444"/>
          <w:spacing w:val="2"/>
          <w:w w:val="73"/>
          <w:position w:val="-6"/>
          <w:sz w:val="48"/>
          <w:szCs w:val="48"/>
        </w:rPr>
        <w:t>P</w:t>
      </w:r>
      <w:r>
        <w:rPr>
          <w:rFonts w:ascii="Times New Roman" w:cs="Times New Roman" w:eastAsia="Times New Roman" w:hAnsi="Times New Roman"/>
          <w:i/>
          <w:color w:val="464444"/>
          <w:spacing w:val="-12"/>
          <w:w w:val="76"/>
          <w:position w:val="-6"/>
          <w:sz w:val="48"/>
          <w:szCs w:val="48"/>
        </w:rPr>
        <w:t>r</w:t>
      </w:r>
      <w:r>
        <w:rPr>
          <w:rFonts w:ascii="Times New Roman" w:cs="Times New Roman" w:eastAsia="Times New Roman" w:hAnsi="Times New Roman"/>
          <w:i/>
          <w:color w:val="464444"/>
          <w:spacing w:val="3"/>
          <w:w w:val="62"/>
          <w:position w:val="-6"/>
          <w:sz w:val="48"/>
          <w:szCs w:val="48"/>
        </w:rPr>
        <w:t>e</w:t>
      </w:r>
      <w:r>
        <w:rPr>
          <w:rFonts w:ascii="Times New Roman" w:cs="Times New Roman" w:eastAsia="Times New Roman" w:hAnsi="Times New Roman"/>
          <w:i/>
          <w:color w:val="5E5D5E"/>
          <w:spacing w:val="-27"/>
          <w:w w:val="89"/>
          <w:position w:val="-6"/>
          <w:sz w:val="48"/>
          <w:szCs w:val="48"/>
        </w:rPr>
        <w:t>-</w:t>
      </w:r>
      <w:r>
        <w:rPr>
          <w:rFonts w:ascii="Times New Roman" w:cs="Times New Roman" w:eastAsia="Times New Roman" w:hAnsi="Times New Roman"/>
          <w:i/>
          <w:color w:val="464444"/>
          <w:spacing w:val="2"/>
          <w:w w:val="73"/>
          <w:position w:val="-6"/>
          <w:sz w:val="48"/>
          <w:szCs w:val="48"/>
        </w:rPr>
        <w:t>P</w:t>
      </w:r>
      <w:r>
        <w:rPr>
          <w:rFonts w:ascii="Times New Roman" w:cs="Times New Roman" w:eastAsia="Times New Roman" w:hAnsi="Times New Roman"/>
          <w:i/>
          <w:color w:val="464444"/>
          <w:spacing w:val="-3"/>
          <w:w w:val="71"/>
          <w:position w:val="-6"/>
          <w:sz w:val="48"/>
          <w:szCs w:val="48"/>
        </w:rPr>
        <w:t>r</w:t>
      </w:r>
      <w:r>
        <w:rPr>
          <w:rFonts w:ascii="Times New Roman" w:cs="Times New Roman" w:eastAsia="Times New Roman" w:hAnsi="Times New Roman"/>
          <w:i/>
          <w:color w:val="363436"/>
          <w:spacing w:val="2"/>
          <w:w w:val="65"/>
          <w:position w:val="-6"/>
          <w:sz w:val="48"/>
          <w:szCs w:val="48"/>
        </w:rPr>
        <w:t>o</w:t>
      </w:r>
      <w:r>
        <w:rPr>
          <w:rFonts w:ascii="Times New Roman" w:cs="Times New Roman" w:eastAsia="Times New Roman" w:hAnsi="Times New Roman"/>
          <w:i/>
          <w:color w:val="464444"/>
          <w:spacing w:val="-2"/>
          <w:w w:val="73"/>
          <w:position w:val="-6"/>
          <w:sz w:val="48"/>
          <w:szCs w:val="48"/>
        </w:rPr>
        <w:t>c</w:t>
      </w:r>
      <w:r>
        <w:rPr>
          <w:rFonts w:ascii="Times New Roman" w:cs="Times New Roman" w:eastAsia="Times New Roman" w:hAnsi="Times New Roman"/>
          <w:i/>
          <w:color w:val="464444"/>
          <w:spacing w:val="0"/>
          <w:w w:val="77"/>
          <w:position w:val="-6"/>
          <w:sz w:val="48"/>
          <w:szCs w:val="48"/>
        </w:rPr>
        <w:t>e</w:t>
      </w:r>
      <w:r>
        <w:rPr>
          <w:rFonts w:ascii="Times New Roman" w:cs="Times New Roman" w:eastAsia="Times New Roman" w:hAnsi="Times New Roman"/>
          <w:i/>
          <w:color w:val="464444"/>
          <w:spacing w:val="-48"/>
          <w:w w:val="77"/>
          <w:position w:val="-6"/>
          <w:sz w:val="48"/>
          <w:szCs w:val="48"/>
        </w:rPr>
        <w:t>s</w:t>
      </w:r>
      <w:r>
        <w:rPr>
          <w:rFonts w:ascii="Times New Roman" w:cs="Times New Roman" w:eastAsia="Times New Roman" w:hAnsi="Times New Roman"/>
          <w:i/>
          <w:color w:val="464444"/>
          <w:spacing w:val="2"/>
          <w:w w:val="81"/>
          <w:position w:val="-6"/>
          <w:sz w:val="48"/>
          <w:szCs w:val="48"/>
        </w:rPr>
        <w:t>s</w:t>
      </w:r>
      <w:r>
        <w:rPr>
          <w:rFonts w:ascii="Times New Roman" w:cs="Times New Roman" w:eastAsia="Times New Roman" w:hAnsi="Times New Roman"/>
          <w:i/>
          <w:color w:val="464444"/>
          <w:spacing w:val="-56"/>
          <w:w w:val="89"/>
          <w:position w:val="-6"/>
          <w:sz w:val="48"/>
          <w:szCs w:val="48"/>
        </w:rPr>
        <w:t>i</w:t>
      </w:r>
      <w:r>
        <w:rPr>
          <w:rFonts w:ascii="Times New Roman" w:cs="Times New Roman" w:eastAsia="Times New Roman" w:hAnsi="Times New Roman"/>
          <w:i/>
          <w:color w:val="363436"/>
          <w:spacing w:val="2"/>
          <w:w w:val="73"/>
          <w:position w:val="-6"/>
          <w:sz w:val="48"/>
          <w:szCs w:val="48"/>
        </w:rPr>
        <w:t>n</w:t>
      </w:r>
      <w:r>
        <w:rPr>
          <w:rFonts w:ascii="Times New Roman" w:cs="Times New Roman" w:eastAsia="Times New Roman" w:hAnsi="Times New Roman"/>
          <w:i/>
          <w:color w:val="464444"/>
          <w:spacing w:val="-12"/>
          <w:w w:val="111"/>
          <w:position w:val="-6"/>
          <w:sz w:val="48"/>
          <w:szCs w:val="48"/>
        </w:rPr>
        <w:t>g</w:t>
      </w:r>
      <w:r>
        <w:rPr>
          <w:rFonts w:ascii="Arial" w:cs="Arial" w:eastAsia="Arial" w:hAnsi="Arial"/>
          <w:color w:val="464444"/>
          <w:spacing w:val="0"/>
          <w:w w:val="108"/>
          <w:position w:val="-6"/>
          <w:sz w:val="34"/>
          <w:szCs w:val="34"/>
        </w:rPr>
        <w:t>U</w:t>
      </w:r>
      <w:r>
        <w:rPr>
          <w:rFonts w:ascii="Arial" w:cs="Arial" w:eastAsia="Arial" w:hAnsi="Arial"/>
          <w:color w:val="464444"/>
          <w:spacing w:val="-66"/>
          <w:w w:val="108"/>
          <w:position w:val="-6"/>
          <w:sz w:val="34"/>
          <w:szCs w:val="34"/>
        </w:rPr>
        <w:t>n</w:t>
      </w:r>
      <w:r>
        <w:rPr>
          <w:rFonts w:ascii="Arial" w:cs="Arial" w:eastAsia="Arial" w:hAnsi="Arial"/>
          <w:color w:val="464444"/>
          <w:spacing w:val="3"/>
          <w:w w:val="175"/>
          <w:position w:val="-6"/>
          <w:sz w:val="34"/>
          <w:szCs w:val="34"/>
        </w:rPr>
        <w:t>t</w:t>
      </w:r>
      <w:r>
        <w:rPr>
          <w:rFonts w:ascii="Arial" w:cs="Arial" w:eastAsia="Arial" w:hAnsi="Arial"/>
          <w:color w:val="464444"/>
          <w:spacing w:val="0"/>
          <w:w w:val="93"/>
          <w:position w:val="-6"/>
          <w:sz w:val="34"/>
          <w:szCs w:val="34"/>
        </w:rPr>
        <w:t>uk</w:t>
      </w:r>
      <w:r>
        <w:rPr>
          <w:rFonts w:ascii="Arial" w:cs="Arial" w:eastAsia="Arial" w:hAnsi="Arial"/>
          <w:color w:val="464444"/>
          <w:spacing w:val="42"/>
          <w:w w:val="100"/>
          <w:position w:val="-6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6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95"/>
          <w:position w:val="-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-9"/>
          <w:w w:val="95"/>
          <w:position w:val="-6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464444"/>
          <w:spacing w:val="0"/>
          <w:w w:val="95"/>
          <w:position w:val="-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-15"/>
          <w:w w:val="95"/>
          <w:position w:val="-6"/>
          <w:sz w:val="36"/>
          <w:szCs w:val="36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6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1"/>
          <w:w w:val="95"/>
          <w:position w:val="-6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80"/>
          <w:w w:val="95"/>
          <w:position w:val="-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-6"/>
          <w:sz w:val="36"/>
          <w:szCs w:val="36"/>
        </w:rPr>
        <w:t>O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6"/>
          <w:sz w:val="36"/>
          <w:szCs w:val="36"/>
        </w:rPr>
        <w:t>kl</w:t>
      </w:r>
      <w:r>
        <w:rPr>
          <w:rFonts w:ascii="Times New Roman" w:cs="Times New Roman" w:eastAsia="Times New Roman" w:hAnsi="Times New Roman"/>
          <w:color w:val="464444"/>
          <w:spacing w:val="-1"/>
          <w:w w:val="100"/>
          <w:position w:val="-6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6"/>
          <w:sz w:val="36"/>
          <w:szCs w:val="36"/>
        </w:rPr>
        <w:t>si</w:t>
      </w:r>
      <w:r>
        <w:rPr>
          <w:rFonts w:ascii="Times New Roman" w:cs="Times New Roman" w:eastAsia="Times New Roman" w:hAnsi="Times New Roman"/>
          <w:color w:val="464444"/>
          <w:spacing w:val="-15"/>
          <w:w w:val="100"/>
          <w:position w:val="-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-6"/>
          <w:sz w:val="36"/>
          <w:szCs w:val="36"/>
        </w:rPr>
        <w:t>W</w:t>
      </w:r>
      <w:r>
        <w:rPr>
          <w:rFonts w:ascii="Times New Roman" w:cs="Times New Roman" w:eastAsia="Times New Roman" w:hAnsi="Times New Roman"/>
          <w:color w:val="363436"/>
          <w:spacing w:val="-80"/>
          <w:w w:val="92"/>
          <w:position w:val="-6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170"/>
          <w:position w:val="-6"/>
          <w:sz w:val="36"/>
          <w:szCs w:val="36"/>
        </w:rPr>
        <w:t>j</w:t>
      </w:r>
      <w:r>
        <w:rPr>
          <w:rFonts w:ascii="Times New Roman" w:cs="Times New Roman" w:eastAsia="Times New Roman" w:hAnsi="Times New Roman"/>
          <w:color w:val="363436"/>
          <w:spacing w:val="0"/>
          <w:w w:val="115"/>
          <w:position w:val="-6"/>
          <w:sz w:val="36"/>
          <w:szCs w:val="36"/>
        </w:rPr>
        <w:t>ah</w:t>
      </w:r>
      <w:r>
        <w:rPr>
          <w:rFonts w:ascii="Times New Roman" w:cs="Times New Roman" w:eastAsia="Times New Roman" w:hAnsi="Times New Roman"/>
          <w:color w:val="363436"/>
          <w:spacing w:val="-24"/>
          <w:w w:val="100"/>
          <w:position w:val="-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3"/>
          <w:w w:val="100"/>
          <w:position w:val="-6"/>
          <w:sz w:val="36"/>
          <w:szCs w:val="36"/>
        </w:rPr>
        <w:t>D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6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464444"/>
          <w:spacing w:val="-2"/>
          <w:w w:val="100"/>
          <w:position w:val="-6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6"/>
          <w:sz w:val="36"/>
          <w:szCs w:val="36"/>
        </w:rPr>
        <w:t>am</w:t>
      </w:r>
      <w:r>
        <w:rPr>
          <w:rFonts w:ascii="Times New Roman" w:cs="Times New Roman" w:eastAsia="Times New Roman" w:hAnsi="Times New Roman"/>
          <w:color w:val="464444"/>
          <w:spacing w:val="-2"/>
          <w:w w:val="100"/>
          <w:position w:val="-6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6"/>
          <w:sz w:val="36"/>
          <w:szCs w:val="36"/>
        </w:rPr>
        <w:t>O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position w:val="-6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363436"/>
          <w:spacing w:val="1"/>
          <w:w w:val="100"/>
          <w:position w:val="-6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464444"/>
          <w:spacing w:val="1"/>
          <w:w w:val="100"/>
          <w:position w:val="-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position w:val="-6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6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position w:val="-6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240" w:lineRule="exact"/>
        <w:ind w:left="3730"/>
      </w:pPr>
      <w:r>
        <w:pict>
          <v:shape filled="f" stroked="f" style="position:absolute;margin-left:111.6pt;margin-top:7.03398pt;width:0.7011pt;height:9pt;mso-position-horizontal-relative:page;mso-position-vertical-relative:paragraph;z-index:-282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  <w:jc w:val="left"/>
                    <w:spacing w:line="180" w:lineRule="exact"/>
                    <w:ind w:right="-47"/>
                  </w:pPr>
                  <w:r>
                    <w:rPr>
                      <w:rFonts w:ascii="Arial" w:cs="Arial" w:eastAsia="Arial" w:hAnsi="Arial"/>
                      <w:color w:val="B6B5B6"/>
                      <w:spacing w:val="0"/>
                      <w:w w:val="41"/>
                      <w:sz w:val="18"/>
                      <w:szCs w:val="18"/>
                    </w:rPr>
                    <w:t>'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18"/>
                      <w:szCs w:val="18"/>
                    </w:rPr>
                  </w:r>
                </w:p>
              </w:txbxContent>
            </v:textbox>
            <w10:wrap type="none"/>
          </v:shape>
        </w:pict>
      </w:r>
      <w:r>
        <w:pict>
          <v:shape filled="f" stroked="f" style="position:absolute;margin-left:104.16pt;margin-top:11.6534pt;width:10.5419pt;height:11pt;mso-position-horizontal-relative:page;mso-position-vertical-relative:paragraph;z-index:-281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  <w:jc w:val="left"/>
                    <w:spacing w:line="220" w:lineRule="exact"/>
                    <w:ind w:right="-53"/>
                  </w:pP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46"/>
                      <w:sz w:val="16"/>
                      <w:szCs w:val="16"/>
                    </w:rPr>
                    <w:t>'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46"/>
                      <w:sz w:val="16"/>
                      <w:szCs w:val="16"/>
                    </w:rPr>
                    <w:t>      </w:t>
                  </w:r>
                  <w:r>
                    <w:rPr>
                      <w:rFonts w:ascii="Arial" w:cs="Arial" w:eastAsia="Arial" w:hAnsi="Arial"/>
                      <w:color w:val="C6C4C6"/>
                      <w:spacing w:val="17"/>
                      <w:w w:val="46"/>
                      <w:sz w:val="16"/>
                      <w:szCs w:val="16"/>
                    </w:rPr>
                    <w:t> 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100"/>
                      <w:sz w:val="22"/>
                      <w:szCs w:val="22"/>
                    </w:rPr>
                    <w:t>'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22"/>
                      <w:szCs w:val="22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color w:val="A7A5A7"/>
          <w:spacing w:val="0"/>
          <w:w w:val="18"/>
          <w:position w:val="2"/>
          <w:sz w:val="32"/>
          <w:szCs w:val="32"/>
        </w:rPr>
        <w:t>.</w:t>
      </w:r>
      <w:r>
        <w:rPr>
          <w:rFonts w:ascii="Arial" w:cs="Arial" w:eastAsia="Arial" w:hAnsi="Arial"/>
          <w:color w:val="A7A5A7"/>
          <w:spacing w:val="0"/>
          <w:w w:val="18"/>
          <w:position w:val="2"/>
          <w:sz w:val="32"/>
          <w:szCs w:val="32"/>
        </w:rPr>
        <w:t>                    </w:t>
      </w:r>
      <w:r>
        <w:rPr>
          <w:rFonts w:ascii="Arial" w:cs="Arial" w:eastAsia="Arial" w:hAnsi="Arial"/>
          <w:color w:val="A7A5A7"/>
          <w:spacing w:val="9"/>
          <w:w w:val="18"/>
          <w:position w:val="2"/>
          <w:sz w:val="32"/>
          <w:szCs w:val="32"/>
        </w:rPr>
        <w:t> </w:t>
      </w:r>
      <w:r>
        <w:rPr>
          <w:rFonts w:ascii="Arial" w:cs="Arial" w:eastAsia="Arial" w:hAnsi="Arial"/>
          <w:color w:val="B6B5B6"/>
          <w:spacing w:val="0"/>
          <w:w w:val="18"/>
          <w:position w:val="2"/>
          <w:sz w:val="28"/>
          <w:szCs w:val="28"/>
        </w:rPr>
        <w:t>·</w:t>
      </w:r>
      <w:r>
        <w:rPr>
          <w:rFonts w:ascii="Arial" w:cs="Arial" w:eastAsia="Arial" w:hAnsi="Arial"/>
          <w:color w:val="B6B5B6"/>
          <w:spacing w:val="0"/>
          <w:w w:val="18"/>
          <w:position w:val="2"/>
          <w:sz w:val="28"/>
          <w:szCs w:val="28"/>
        </w:rPr>
        <w:t>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B6B5B6"/>
          <w:spacing w:val="11"/>
          <w:w w:val="18"/>
          <w:position w:val="2"/>
          <w:sz w:val="28"/>
          <w:szCs w:val="28"/>
        </w:rPr>
        <w:t> </w:t>
      </w:r>
      <w:r>
        <w:rPr>
          <w:rFonts w:ascii="Arial" w:cs="Arial" w:eastAsia="Arial" w:hAnsi="Arial"/>
          <w:color w:val="C6C4C6"/>
          <w:spacing w:val="-2"/>
          <w:w w:val="130"/>
          <w:position w:val="2"/>
          <w:sz w:val="24"/>
          <w:szCs w:val="24"/>
        </w:rPr>
        <w:t>'</w:t>
      </w:r>
      <w:r>
        <w:rPr>
          <w:rFonts w:ascii="Arial" w:cs="Arial" w:eastAsia="Arial" w:hAnsi="Arial"/>
          <w:color w:val="C6C4C6"/>
          <w:spacing w:val="-5"/>
          <w:w w:val="229"/>
          <w:position w:val="2"/>
          <w:sz w:val="24"/>
          <w:szCs w:val="24"/>
        </w:rPr>
        <w:t>·</w:t>
      </w:r>
      <w:r>
        <w:rPr>
          <w:rFonts w:ascii="Arial" w:cs="Arial" w:eastAsia="Arial" w:hAnsi="Arial"/>
          <w:color w:val="B6B5B6"/>
          <w:spacing w:val="0"/>
          <w:w w:val="194"/>
          <w:position w:val="2"/>
          <w:sz w:val="24"/>
          <w:szCs w:val="24"/>
        </w:rPr>
        <w:t>;</w:t>
      </w:r>
      <w:r>
        <w:rPr>
          <w:rFonts w:ascii="Arial" w:cs="Arial" w:eastAsia="Arial" w:hAnsi="Arial"/>
          <w:color w:val="B6B5B6"/>
          <w:spacing w:val="0"/>
          <w:w w:val="100"/>
          <w:position w:val="2"/>
          <w:sz w:val="24"/>
          <w:szCs w:val="24"/>
        </w:rPr>
        <w:t>                        </w:t>
      </w:r>
      <w:r>
        <w:rPr>
          <w:rFonts w:ascii="Arial" w:cs="Arial" w:eastAsia="Arial" w:hAnsi="Arial"/>
          <w:color w:val="B6B5B6"/>
          <w:spacing w:val="-5"/>
          <w:w w:val="100"/>
          <w:position w:val="2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452"/>
          <w:position w:val="2"/>
          <w:sz w:val="8"/>
          <w:szCs w:val="8"/>
        </w:rPr>
        <w:t>:</w:t>
      </w:r>
      <w:r>
        <w:rPr>
          <w:rFonts w:ascii="Times New Roman" w:cs="Times New Roman" w:eastAsia="Times New Roman" w:hAnsi="Times New Roman"/>
          <w:color w:val="B6B5B6"/>
          <w:spacing w:val="-10"/>
          <w:w w:val="100"/>
          <w:position w:val="2"/>
          <w:sz w:val="8"/>
          <w:szCs w:val="8"/>
        </w:rPr>
        <w:t> </w:t>
      </w:r>
      <w:r>
        <w:rPr>
          <w:rFonts w:ascii="Arial" w:cs="Arial" w:eastAsia="Arial" w:hAnsi="Arial"/>
          <w:i/>
          <w:color w:val="C6C4C6"/>
          <w:spacing w:val="11"/>
          <w:w w:val="600"/>
          <w:position w:val="2"/>
          <w:sz w:val="20"/>
          <w:szCs w:val="20"/>
        </w:rPr>
        <w:t>'</w:t>
      </w:r>
      <w:r>
        <w:rPr>
          <w:rFonts w:ascii="Arial" w:cs="Arial" w:eastAsia="Arial" w:hAnsi="Arial"/>
          <w:color w:val="C6C4C6"/>
          <w:spacing w:val="0"/>
          <w:w w:val="208"/>
          <w:position w:val="2"/>
          <w:sz w:val="28"/>
          <w:szCs w:val="28"/>
        </w:rPr>
        <w:t>.</w:t>
      </w:r>
      <w:r>
        <w:rPr>
          <w:rFonts w:ascii="Arial" w:cs="Arial" w:eastAsia="Arial" w:hAnsi="Arial"/>
          <w:color w:val="C6C4C6"/>
          <w:spacing w:val="0"/>
          <w:w w:val="100"/>
          <w:position w:val="2"/>
          <w:sz w:val="28"/>
          <w:szCs w:val="28"/>
        </w:rPr>
        <w:t>      </w:t>
      </w:r>
      <w:r>
        <w:rPr>
          <w:rFonts w:ascii="Arial" w:cs="Arial" w:eastAsia="Arial" w:hAnsi="Arial"/>
          <w:color w:val="C6C4C6"/>
          <w:spacing w:val="16"/>
          <w:w w:val="100"/>
          <w:position w:val="2"/>
          <w:sz w:val="28"/>
          <w:szCs w:val="28"/>
        </w:rPr>
        <w:t> </w:t>
      </w:r>
      <w:r>
        <w:rPr>
          <w:rFonts w:ascii="Arial" w:cs="Arial" w:eastAsia="Arial" w:hAnsi="Arial"/>
          <w:color w:val="B6B5B6"/>
          <w:spacing w:val="0"/>
          <w:w w:val="39"/>
          <w:position w:val="2"/>
          <w:sz w:val="18"/>
          <w:szCs w:val="18"/>
        </w:rPr>
        <w:t>·</w:t>
      </w:r>
      <w:r>
        <w:rPr>
          <w:rFonts w:ascii="Arial" w:cs="Arial" w:eastAsia="Arial" w:hAnsi="Arial"/>
          <w:color w:val="B6B5B6"/>
          <w:spacing w:val="0"/>
          <w:w w:val="39"/>
          <w:position w:val="2"/>
          <w:sz w:val="18"/>
          <w:szCs w:val="18"/>
        </w:rPr>
        <w:t>                                                          </w:t>
      </w:r>
      <w:r>
        <w:rPr>
          <w:rFonts w:ascii="Arial" w:cs="Arial" w:eastAsia="Arial" w:hAnsi="Arial"/>
          <w:color w:val="B6B5B6"/>
          <w:spacing w:val="5"/>
          <w:w w:val="39"/>
          <w:position w:val="2"/>
          <w:sz w:val="18"/>
          <w:szCs w:val="18"/>
        </w:rPr>
        <w:t> </w:t>
      </w:r>
      <w:r>
        <w:rPr>
          <w:rFonts w:ascii="Arial" w:cs="Arial" w:eastAsia="Arial" w:hAnsi="Arial"/>
          <w:color w:val="C6C4C6"/>
          <w:spacing w:val="-8"/>
          <w:w w:val="191"/>
          <w:position w:val="2"/>
          <w:sz w:val="28"/>
          <w:szCs w:val="28"/>
        </w:rPr>
        <w:t>·</w:t>
      </w:r>
      <w:r>
        <w:rPr>
          <w:rFonts w:ascii="Arial" w:cs="Arial" w:eastAsia="Arial" w:hAnsi="Arial"/>
          <w:color w:val="5E5D5E"/>
          <w:spacing w:val="0"/>
          <w:w w:val="191"/>
          <w:position w:val="2"/>
          <w:sz w:val="28"/>
          <w:szCs w:val="28"/>
        </w:rPr>
        <w:t>"</w:t>
      </w:r>
      <w:r>
        <w:rPr>
          <w:rFonts w:ascii="Arial" w:cs="Arial" w:eastAsia="Arial" w:hAnsi="Arial"/>
          <w:color w:val="5E5D5E"/>
          <w:spacing w:val="0"/>
          <w:w w:val="191"/>
          <w:position w:val="2"/>
          <w:sz w:val="28"/>
          <w:szCs w:val="28"/>
        </w:rPr>
        <w:t>              </w:t>
      </w:r>
      <w:r>
        <w:rPr>
          <w:rFonts w:ascii="Arial" w:cs="Arial" w:eastAsia="Arial" w:hAnsi="Arial"/>
          <w:color w:val="5E5D5E"/>
          <w:spacing w:val="58"/>
          <w:w w:val="191"/>
          <w:position w:val="2"/>
          <w:sz w:val="28"/>
          <w:szCs w:val="28"/>
        </w:rPr>
        <w:t> </w:t>
      </w:r>
      <w:r>
        <w:rPr>
          <w:rFonts w:ascii="Arial" w:cs="Arial" w:eastAsia="Arial" w:hAnsi="Arial"/>
          <w:color w:val="C6C4C6"/>
          <w:spacing w:val="0"/>
          <w:w w:val="46"/>
          <w:position w:val="2"/>
          <w:sz w:val="16"/>
          <w:szCs w:val="16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left"/>
        <w:spacing w:before="11"/>
        <w:ind w:left="4699"/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sz w:val="10"/>
          <w:szCs w:val="10"/>
        </w:rPr>
        <w:t>r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10"/>
          <w:szCs w:val="10"/>
        </w:rPr>
        <w:t>                               </w:t>
      </w:r>
      <w:r>
        <w:rPr>
          <w:rFonts w:ascii="Times New Roman" w:cs="Times New Roman" w:eastAsia="Times New Roman" w:hAnsi="Times New Roman"/>
          <w:color w:val="C6C4C6"/>
          <w:spacing w:val="11"/>
          <w:w w:val="10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207"/>
          <w:sz w:val="10"/>
          <w:szCs w:val="10"/>
        </w:rPr>
        <w:t>,,</w:t>
      </w:r>
      <w:r>
        <w:rPr>
          <w:rFonts w:ascii="Times New Roman" w:cs="Times New Roman" w:eastAsia="Times New Roman" w:hAnsi="Times New Roman"/>
          <w:color w:val="B6B5B6"/>
          <w:spacing w:val="0"/>
          <w:w w:val="207"/>
          <w:sz w:val="10"/>
          <w:szCs w:val="10"/>
        </w:rPr>
        <w:t>                                  </w:t>
      </w:r>
      <w:r>
        <w:rPr>
          <w:rFonts w:ascii="Times New Roman" w:cs="Times New Roman" w:eastAsia="Times New Roman" w:hAnsi="Times New Roman"/>
          <w:color w:val="B6B5B6"/>
          <w:spacing w:val="20"/>
          <w:w w:val="207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3"/>
          <w:w w:val="367"/>
          <w:sz w:val="10"/>
          <w:szCs w:val="10"/>
        </w:rPr>
        <w:t>r</w:t>
      </w:r>
      <w:r>
        <w:rPr>
          <w:rFonts w:ascii="Times New Roman" w:cs="Times New Roman" w:eastAsia="Times New Roman" w:hAnsi="Times New Roman"/>
          <w:color w:val="A7A5A7"/>
          <w:spacing w:val="5"/>
          <w:w w:val="600"/>
          <w:sz w:val="10"/>
          <w:szCs w:val="10"/>
        </w:rPr>
        <w:t>,</w:t>
      </w:r>
      <w:r>
        <w:rPr>
          <w:rFonts w:ascii="Times New Roman" w:cs="Times New Roman" w:eastAsia="Times New Roman" w:hAnsi="Times New Roman"/>
          <w:color w:val="A7A5A7"/>
          <w:spacing w:val="0"/>
          <w:w w:val="275"/>
          <w:sz w:val="10"/>
          <w:szCs w:val="10"/>
        </w:rPr>
        <w:t>}</w:t>
      </w:r>
      <w:r>
        <w:rPr>
          <w:rFonts w:ascii="Times New Roman" w:cs="Times New Roman" w:eastAsia="Times New Roman" w:hAnsi="Times New Roman"/>
          <w:color w:val="A7A5A7"/>
          <w:spacing w:val="0"/>
          <w:w w:val="100"/>
          <w:sz w:val="10"/>
          <w:szCs w:val="10"/>
        </w:rPr>
        <w:t>      </w:t>
      </w:r>
      <w:r>
        <w:rPr>
          <w:rFonts w:ascii="Times New Roman" w:cs="Times New Roman" w:eastAsia="Times New Roman" w:hAnsi="Times New Roman"/>
          <w:color w:val="A7A5A7"/>
          <w:spacing w:val="-4"/>
          <w:w w:val="10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78"/>
          <w:sz w:val="10"/>
          <w:szCs w:val="10"/>
        </w:rPr>
        <w:t>'</w:t>
      </w:r>
      <w:r>
        <w:rPr>
          <w:rFonts w:ascii="Times New Roman" w:cs="Times New Roman" w:eastAsia="Times New Roman" w:hAnsi="Times New Roman"/>
          <w:color w:val="B6B5B6"/>
          <w:spacing w:val="0"/>
          <w:w w:val="78"/>
          <w:sz w:val="10"/>
          <w:szCs w:val="10"/>
        </w:rPr>
        <w:t>                              </w:t>
      </w:r>
      <w:r>
        <w:rPr>
          <w:rFonts w:ascii="Times New Roman" w:cs="Times New Roman" w:eastAsia="Times New Roman" w:hAnsi="Times New Roman"/>
          <w:color w:val="B6B5B6"/>
          <w:spacing w:val="0"/>
          <w:w w:val="78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8"/>
          <w:sz w:val="10"/>
          <w:szCs w:val="10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Arial" w:cs="Arial" w:eastAsia="Arial" w:hAnsi="Arial"/>
          <w:sz w:val="8"/>
          <w:szCs w:val="8"/>
        </w:rPr>
        <w:jc w:val="left"/>
        <w:spacing w:before="18" w:line="60" w:lineRule="exact"/>
        <w:ind w:left="6821"/>
      </w:pPr>
      <w:r>
        <w:rPr>
          <w:rFonts w:ascii="Arial" w:cs="Arial" w:eastAsia="Arial" w:hAnsi="Arial"/>
          <w:color w:val="C6C4C6"/>
          <w:spacing w:val="0"/>
          <w:w w:val="36"/>
          <w:position w:val="-1"/>
          <w:sz w:val="8"/>
          <w:szCs w:val="8"/>
        </w:rPr>
        <w:t>l,</w:t>
      </w:r>
      <w:r>
        <w:rPr>
          <w:rFonts w:ascii="Arial" w:cs="Arial" w:eastAsia="Arial" w:hAnsi="Arial"/>
          <w:color w:val="C6C4C6"/>
          <w:spacing w:val="0"/>
          <w:w w:val="36"/>
          <w:position w:val="-1"/>
          <w:sz w:val="8"/>
          <w:szCs w:val="8"/>
        </w:rPr>
        <w:t>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4"/>
          <w:w w:val="36"/>
          <w:position w:val="-1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position w:val="-1"/>
          <w:sz w:val="8"/>
          <w:szCs w:val="8"/>
        </w:rPr>
        <w:t>'</w:t>
      </w:r>
      <w:r>
        <w:rPr>
          <w:rFonts w:ascii="Arial" w:cs="Arial" w:eastAsia="Arial" w:hAnsi="Arial"/>
          <w:color w:val="C6C4C6"/>
          <w:spacing w:val="0"/>
          <w:w w:val="100"/>
          <w:position w:val="-1"/>
          <w:sz w:val="8"/>
          <w:szCs w:val="8"/>
        </w:rP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5"/>
          <w:w w:val="100"/>
          <w:position w:val="-1"/>
          <w:sz w:val="8"/>
          <w:szCs w:val="8"/>
        </w:rPr>
        <w:t> </w:t>
      </w:r>
      <w:r>
        <w:rPr>
          <w:rFonts w:ascii="Arial" w:cs="Arial" w:eastAsia="Arial" w:hAnsi="Arial"/>
          <w:color w:val="A7A5A7"/>
          <w:spacing w:val="0"/>
          <w:w w:val="100"/>
          <w:position w:val="-1"/>
          <w:sz w:val="8"/>
          <w:szCs w:val="8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34"/>
          <w:szCs w:val="34"/>
        </w:rPr>
        <w:jc w:val="left"/>
        <w:spacing w:line="360" w:lineRule="exact"/>
        <w:ind w:left="5040"/>
      </w:pPr>
      <w:r>
        <w:pict>
          <v:shape filled="f" stroked="f" style="position:absolute;margin-left:505.2pt;margin-top:16.4466pt;width:1.09785pt;height:3pt;mso-position-horizontal-relative:page;mso-position-vertical-relative:paragraph;z-index:-288" type="#_x0000_t202">
            <v:textbox inset="0,0,0,0">
              <w:txbxContent>
                <w:p>
                  <w:pPr>
                    <w:rPr>
                      <w:rFonts w:ascii="Times New Roman" w:cs="Times New Roman" w:eastAsia="Times New Roman" w:hAnsi="Times New Roman"/>
                      <w:sz w:val="6"/>
                      <w:szCs w:val="6"/>
                    </w:rPr>
                    <w:jc w:val="left"/>
                    <w:spacing w:line="60" w:lineRule="exact"/>
                    <w:ind w:right="-29"/>
                  </w:pPr>
                  <w:r>
                    <w:rPr>
                      <w:rFonts w:ascii="Times New Roman" w:cs="Times New Roman" w:eastAsia="Times New Roman" w:hAnsi="Times New Roman"/>
                      <w:color w:val="B6B5B6"/>
                      <w:spacing w:val="0"/>
                      <w:w w:val="65"/>
                      <w:sz w:val="6"/>
                      <w:szCs w:val="6"/>
                    </w:rPr>
                    <w:t>+</w:t>
                  </w:r>
                  <w:r>
                    <w:rPr>
                      <w:rFonts w:ascii="Times New Roman" w:cs="Times New Roman" w:eastAsia="Times New Roman" w:hAnsi="Times New Roman"/>
                      <w:color w:val="000000"/>
                      <w:spacing w:val="0"/>
                      <w:w w:val="100"/>
                      <w:sz w:val="6"/>
                      <w:szCs w:val="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464444"/>
          <w:w w:val="133"/>
          <w:position w:val="1"/>
          <w:sz w:val="34"/>
          <w:szCs w:val="34"/>
        </w:rPr>
        <w:t>K</w:t>
      </w:r>
      <w:r>
        <w:rPr>
          <w:rFonts w:ascii="Times New Roman" w:cs="Times New Roman" w:eastAsia="Times New Roman" w:hAnsi="Times New Roman"/>
          <w:color w:val="464444"/>
          <w:spacing w:val="14"/>
          <w:w w:val="133"/>
          <w:position w:val="1"/>
          <w:sz w:val="34"/>
          <w:szCs w:val="34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99"/>
          <w:position w:val="1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8"/>
          <w:w w:val="99"/>
          <w:position w:val="1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position w:val="1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1"/>
          <w:sz w:val="34"/>
          <w:szCs w:val="34"/>
        </w:rPr>
        <w:t>f</w:t>
      </w:r>
      <w:r>
        <w:rPr>
          <w:rFonts w:ascii="Times New Roman" w:cs="Times New Roman" w:eastAsia="Times New Roman" w:hAnsi="Times New Roman"/>
          <w:color w:val="363436"/>
          <w:spacing w:val="7"/>
          <w:w w:val="94"/>
          <w:position w:val="1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363436"/>
          <w:spacing w:val="6"/>
          <w:w w:val="104"/>
          <w:position w:val="1"/>
          <w:sz w:val="34"/>
          <w:szCs w:val="34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1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9"/>
          <w:w w:val="92"/>
          <w:position w:val="1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9"/>
          <w:position w:val="1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363436"/>
          <w:spacing w:val="-20"/>
          <w:w w:val="100"/>
          <w:position w:val="1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i/>
          <w:color w:val="464444"/>
          <w:spacing w:val="1"/>
          <w:w w:val="103"/>
          <w:position w:val="1"/>
          <w:sz w:val="38"/>
          <w:szCs w:val="38"/>
        </w:rPr>
        <w:t>E</w:t>
      </w:r>
      <w:r>
        <w:rPr>
          <w:rFonts w:ascii="Times New Roman" w:cs="Times New Roman" w:eastAsia="Times New Roman" w:hAnsi="Times New Roman"/>
          <w:i/>
          <w:color w:val="363436"/>
          <w:spacing w:val="1"/>
          <w:w w:val="78"/>
          <w:position w:val="1"/>
          <w:sz w:val="38"/>
          <w:szCs w:val="38"/>
        </w:rPr>
        <w:t>n</w:t>
      </w:r>
      <w:r>
        <w:rPr>
          <w:rFonts w:ascii="Times New Roman" w:cs="Times New Roman" w:eastAsia="Times New Roman" w:hAnsi="Times New Roman"/>
          <w:i/>
          <w:color w:val="363436"/>
          <w:spacing w:val="-14"/>
          <w:w w:val="101"/>
          <w:position w:val="1"/>
          <w:sz w:val="38"/>
          <w:szCs w:val="38"/>
        </w:rPr>
        <w:t>g</w:t>
      </w:r>
      <w:r>
        <w:rPr>
          <w:rFonts w:ascii="Times New Roman" w:cs="Times New Roman" w:eastAsia="Times New Roman" w:hAnsi="Times New Roman"/>
          <w:i/>
          <w:color w:val="363436"/>
          <w:spacing w:val="-38"/>
          <w:w w:val="101"/>
          <w:position w:val="1"/>
          <w:sz w:val="38"/>
          <w:szCs w:val="38"/>
        </w:rPr>
        <w:t>a</w:t>
      </w:r>
      <w:r>
        <w:rPr>
          <w:rFonts w:ascii="Times New Roman" w:cs="Times New Roman" w:eastAsia="Times New Roman" w:hAnsi="Times New Roman"/>
          <w:i/>
          <w:color w:val="464444"/>
          <w:spacing w:val="-14"/>
          <w:w w:val="101"/>
          <w:position w:val="1"/>
          <w:sz w:val="38"/>
          <w:szCs w:val="38"/>
        </w:rPr>
        <w:t>g</w:t>
      </w:r>
      <w:r>
        <w:rPr>
          <w:rFonts w:ascii="Times New Roman" w:cs="Times New Roman" w:eastAsia="Times New Roman" w:hAnsi="Times New Roman"/>
          <w:i/>
          <w:color w:val="363436"/>
          <w:spacing w:val="1"/>
          <w:w w:val="82"/>
          <w:position w:val="1"/>
          <w:sz w:val="38"/>
          <w:szCs w:val="38"/>
        </w:rPr>
        <w:t>e</w:t>
      </w:r>
      <w:r>
        <w:rPr>
          <w:rFonts w:ascii="Times New Roman" w:cs="Times New Roman" w:eastAsia="Times New Roman" w:hAnsi="Times New Roman"/>
          <w:i/>
          <w:color w:val="363436"/>
          <w:spacing w:val="1"/>
          <w:w w:val="87"/>
          <w:position w:val="1"/>
          <w:sz w:val="38"/>
          <w:szCs w:val="38"/>
        </w:rPr>
        <w:t>m</w:t>
      </w:r>
      <w:r>
        <w:rPr>
          <w:rFonts w:ascii="Times New Roman" w:cs="Times New Roman" w:eastAsia="Times New Roman" w:hAnsi="Times New Roman"/>
          <w:i/>
          <w:color w:val="464444"/>
          <w:spacing w:val="1"/>
          <w:w w:val="85"/>
          <w:position w:val="1"/>
          <w:sz w:val="38"/>
          <w:szCs w:val="38"/>
        </w:rPr>
        <w:t>e</w:t>
      </w:r>
      <w:r>
        <w:rPr>
          <w:rFonts w:ascii="Times New Roman" w:cs="Times New Roman" w:eastAsia="Times New Roman" w:hAnsi="Times New Roman"/>
          <w:i/>
          <w:color w:val="363436"/>
          <w:spacing w:val="2"/>
          <w:w w:val="90"/>
          <w:position w:val="1"/>
          <w:sz w:val="38"/>
          <w:szCs w:val="38"/>
        </w:rPr>
        <w:t>n</w:t>
      </w:r>
      <w:r>
        <w:rPr>
          <w:rFonts w:ascii="Times New Roman" w:cs="Times New Roman" w:eastAsia="Times New Roman" w:hAnsi="Times New Roman"/>
          <w:i/>
          <w:color w:val="363436"/>
          <w:spacing w:val="0"/>
          <w:w w:val="77"/>
          <w:position w:val="1"/>
          <w:sz w:val="38"/>
          <w:szCs w:val="38"/>
        </w:rPr>
        <w:t>t</w:t>
      </w:r>
      <w:r>
        <w:rPr>
          <w:rFonts w:ascii="Times New Roman" w:cs="Times New Roman" w:eastAsia="Times New Roman" w:hAnsi="Times New Roman"/>
          <w:i/>
          <w:color w:val="363436"/>
          <w:spacing w:val="-46"/>
          <w:w w:val="100"/>
          <w:position w:val="1"/>
          <w:sz w:val="38"/>
          <w:szCs w:val="38"/>
        </w:rPr>
        <w:t> 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position w:val="1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1F1F1F"/>
          <w:spacing w:val="2"/>
          <w:w w:val="100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position w:val="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-8"/>
          <w:w w:val="100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464444"/>
          <w:spacing w:val="1"/>
          <w:w w:val="100"/>
          <w:position w:val="1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363436"/>
          <w:spacing w:val="-36"/>
          <w:w w:val="100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464444"/>
          <w:spacing w:val="1"/>
          <w:w w:val="100"/>
          <w:position w:val="1"/>
          <w:sz w:val="36"/>
          <w:szCs w:val="36"/>
        </w:rPr>
        <w:t>j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1"/>
          <w:sz w:val="36"/>
          <w:szCs w:val="36"/>
        </w:rPr>
        <w:t>ar</w:t>
      </w:r>
      <w:r>
        <w:rPr>
          <w:rFonts w:ascii="Times New Roman" w:cs="Times New Roman" w:eastAsia="Times New Roman" w:hAnsi="Times New Roman"/>
          <w:color w:val="363436"/>
          <w:spacing w:val="-8"/>
          <w:w w:val="100"/>
          <w:position w:val="1"/>
          <w:sz w:val="36"/>
          <w:szCs w:val="36"/>
        </w:rPr>
        <w:t> </w:t>
      </w:r>
      <w:r>
        <w:rPr>
          <w:rFonts w:ascii="Arial" w:cs="Arial" w:eastAsia="Arial" w:hAnsi="Arial"/>
          <w:color w:val="363436"/>
          <w:spacing w:val="2"/>
          <w:w w:val="81"/>
          <w:position w:val="1"/>
          <w:sz w:val="34"/>
          <w:szCs w:val="34"/>
        </w:rPr>
        <w:t>P</w:t>
      </w:r>
      <w:r>
        <w:rPr>
          <w:rFonts w:ascii="Arial" w:cs="Arial" w:eastAsia="Arial" w:hAnsi="Arial"/>
          <w:color w:val="363436"/>
          <w:spacing w:val="-9"/>
          <w:w w:val="81"/>
          <w:position w:val="1"/>
          <w:sz w:val="34"/>
          <w:szCs w:val="34"/>
        </w:rPr>
        <w:t>a</w:t>
      </w:r>
      <w:r>
        <w:rPr>
          <w:rFonts w:ascii="Arial" w:cs="Arial" w:eastAsia="Arial" w:hAnsi="Arial"/>
          <w:color w:val="363436"/>
          <w:spacing w:val="2"/>
          <w:w w:val="81"/>
          <w:position w:val="1"/>
          <w:sz w:val="34"/>
          <w:szCs w:val="34"/>
        </w:rPr>
        <w:t>d</w:t>
      </w:r>
      <w:r>
        <w:rPr>
          <w:rFonts w:ascii="Arial" w:cs="Arial" w:eastAsia="Arial" w:hAnsi="Arial"/>
          <w:color w:val="363436"/>
          <w:spacing w:val="0"/>
          <w:w w:val="81"/>
          <w:position w:val="1"/>
          <w:sz w:val="34"/>
          <w:szCs w:val="34"/>
        </w:rPr>
        <w:t>a</w:t>
      </w:r>
      <w:r>
        <w:rPr>
          <w:rFonts w:ascii="Arial" w:cs="Arial" w:eastAsia="Arial" w:hAnsi="Arial"/>
          <w:color w:val="363436"/>
          <w:spacing w:val="20"/>
          <w:w w:val="81"/>
          <w:position w:val="1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1"/>
          <w:w w:val="88"/>
          <w:position w:val="1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363436"/>
          <w:spacing w:val="2"/>
          <w:w w:val="89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3"/>
          <w:w w:val="90"/>
          <w:position w:val="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2"/>
          <w:w w:val="92"/>
          <w:position w:val="1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363436"/>
          <w:spacing w:val="2"/>
          <w:w w:val="95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464444"/>
          <w:spacing w:val="1"/>
          <w:w w:val="95"/>
          <w:position w:val="1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363436"/>
          <w:spacing w:val="-27"/>
          <w:w w:val="89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464444"/>
          <w:spacing w:val="1"/>
          <w:w w:val="110"/>
          <w:position w:val="1"/>
          <w:sz w:val="36"/>
          <w:szCs w:val="36"/>
        </w:rPr>
        <w:t>j</w:t>
      </w:r>
      <w:r>
        <w:rPr>
          <w:rFonts w:ascii="Times New Roman" w:cs="Times New Roman" w:eastAsia="Times New Roman" w:hAnsi="Times New Roman"/>
          <w:color w:val="363436"/>
          <w:spacing w:val="-3"/>
          <w:w w:val="101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46"/>
          <w:position w:val="1"/>
          <w:sz w:val="36"/>
          <w:szCs w:val="36"/>
        </w:rPr>
        <w:t>r</w:t>
      </w:r>
      <w:r>
        <w:rPr>
          <w:rFonts w:ascii="Times New Roman" w:cs="Times New Roman" w:eastAsia="Times New Roman" w:hAnsi="Times New Roman"/>
          <w:color w:val="363436"/>
          <w:spacing w:val="-9"/>
          <w:w w:val="46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175"/>
          <w:position w:val="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91"/>
          <w:position w:val="1"/>
          <w:sz w:val="36"/>
          <w:szCs w:val="36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3"/>
          <w:w w:val="91"/>
          <w:position w:val="1"/>
          <w:sz w:val="36"/>
          <w:szCs w:val="36"/>
        </w:rPr>
        <w:t>r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4"/>
          <w:w w:val="91"/>
          <w:position w:val="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1"/>
          <w:sz w:val="36"/>
          <w:szCs w:val="36"/>
        </w:rPr>
        <w:t>g</w:t>
      </w:r>
      <w:r>
        <w:rPr>
          <w:rFonts w:ascii="Times New Roman" w:cs="Times New Roman" w:eastAsia="Times New Roman" w:hAnsi="Times New Roman"/>
          <w:color w:val="363436"/>
          <w:spacing w:val="18"/>
          <w:w w:val="91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5"/>
          <w:w w:val="93"/>
          <w:position w:val="1"/>
          <w:sz w:val="34"/>
          <w:szCs w:val="34"/>
        </w:rPr>
        <w:t>B</w:t>
      </w:r>
      <w:r>
        <w:rPr>
          <w:rFonts w:ascii="Times New Roman" w:cs="Times New Roman" w:eastAsia="Times New Roman" w:hAnsi="Times New Roman"/>
          <w:color w:val="363436"/>
          <w:spacing w:val="0"/>
          <w:w w:val="105"/>
          <w:position w:val="1"/>
          <w:sz w:val="34"/>
          <w:szCs w:val="34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1"/>
          <w:sz w:val="34"/>
          <w:szCs w:val="34"/>
        </w:rPr>
        <w:t>r</w:t>
      </w:r>
      <w:r>
        <w:rPr>
          <w:rFonts w:ascii="Times New Roman" w:cs="Times New Roman" w:eastAsia="Times New Roman" w:hAnsi="Times New Roman"/>
          <w:color w:val="363436"/>
          <w:spacing w:val="-73"/>
          <w:w w:val="92"/>
          <w:position w:val="1"/>
          <w:sz w:val="34"/>
          <w:szCs w:val="34"/>
        </w:rPr>
        <w:t>b</w:t>
      </w:r>
      <w:r>
        <w:rPr>
          <w:rFonts w:ascii="Times New Roman" w:cs="Times New Roman" w:eastAsia="Times New Roman" w:hAnsi="Times New Roman"/>
          <w:color w:val="363436"/>
          <w:spacing w:val="-42"/>
          <w:w w:val="152"/>
          <w:position w:val="1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5"/>
          <w:w w:val="134"/>
          <w:position w:val="1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3"/>
          <w:w w:val="94"/>
          <w:position w:val="1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88"/>
          <w:position w:val="1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-9"/>
          <w:w w:val="100"/>
          <w:position w:val="1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i/>
          <w:color w:val="363436"/>
          <w:spacing w:val="-34"/>
          <w:w w:val="124"/>
          <w:position w:val="1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i/>
          <w:color w:val="363436"/>
          <w:spacing w:val="-3"/>
          <w:w w:val="92"/>
          <w:position w:val="1"/>
          <w:sz w:val="34"/>
          <w:szCs w:val="34"/>
        </w:rPr>
        <w:t>u</w:t>
      </w:r>
      <w:r>
        <w:rPr>
          <w:rFonts w:ascii="Times New Roman" w:cs="Times New Roman" w:eastAsia="Times New Roman" w:hAnsi="Times New Roman"/>
          <w:i/>
          <w:color w:val="363436"/>
          <w:spacing w:val="-12"/>
          <w:w w:val="120"/>
          <w:position w:val="1"/>
          <w:sz w:val="34"/>
          <w:szCs w:val="34"/>
        </w:rPr>
        <w:t>l</w:t>
      </w:r>
      <w:r>
        <w:rPr>
          <w:rFonts w:ascii="Times New Roman" w:cs="Times New Roman" w:eastAsia="Times New Roman" w:hAnsi="Times New Roman"/>
          <w:i/>
          <w:color w:val="363436"/>
          <w:spacing w:val="-2"/>
          <w:w w:val="99"/>
          <w:position w:val="1"/>
          <w:sz w:val="34"/>
          <w:szCs w:val="34"/>
        </w:rPr>
        <w:t>t</w:t>
      </w:r>
      <w:r>
        <w:rPr>
          <w:rFonts w:ascii="Times New Roman" w:cs="Times New Roman" w:eastAsia="Times New Roman" w:hAnsi="Times New Roman"/>
          <w:i/>
          <w:color w:val="363436"/>
          <w:spacing w:val="-2"/>
          <w:w w:val="99"/>
          <w:position w:val="1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i/>
          <w:color w:val="464444"/>
          <w:spacing w:val="0"/>
          <w:w w:val="90"/>
          <w:position w:val="1"/>
          <w:sz w:val="34"/>
          <w:szCs w:val="34"/>
        </w:rPr>
        <w:t>•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rFonts w:ascii="Arial" w:cs="Arial" w:eastAsia="Arial" w:hAnsi="Arial"/>
          <w:sz w:val="8"/>
          <w:szCs w:val="8"/>
        </w:rPr>
        <w:jc w:val="center"/>
        <w:spacing w:before="30" w:line="20" w:lineRule="exact"/>
        <w:ind w:left="6852" w:right="5320"/>
        <w:sectPr>
          <w:type w:val="continuous"/>
          <w:pgSz w:h="24060" w:w="17160"/>
          <w:pgMar w:bottom="280" w:left="0" w:right="1420" w:top="1040"/>
        </w:sectPr>
      </w:pPr>
      <w:r>
        <w:rPr>
          <w:rFonts w:ascii="Arial" w:cs="Arial" w:eastAsia="Arial" w:hAnsi="Arial"/>
          <w:color w:val="B6B5B6"/>
          <w:spacing w:val="0"/>
          <w:w w:val="72"/>
          <w:position w:val="-5"/>
          <w:sz w:val="8"/>
          <w:szCs w:val="8"/>
        </w:rPr>
        <w:t>,</w:t>
      </w:r>
      <w:r>
        <w:rPr>
          <w:rFonts w:ascii="Arial" w:cs="Arial" w:eastAsia="Arial" w:hAnsi="Arial"/>
          <w:color w:val="B6B5B6"/>
          <w:spacing w:val="0"/>
          <w:w w:val="72"/>
          <w:position w:val="-5"/>
          <w:sz w:val="8"/>
          <w:szCs w:val="8"/>
        </w:rPr>
        <w:t>                                                                                    </w:t>
      </w:r>
      <w:r>
        <w:rPr>
          <w:rFonts w:ascii="Arial" w:cs="Arial" w:eastAsia="Arial" w:hAnsi="Arial"/>
          <w:color w:val="B6B5B6"/>
          <w:spacing w:val="11"/>
          <w:w w:val="72"/>
          <w:position w:val="-5"/>
          <w:sz w:val="8"/>
          <w:szCs w:val="8"/>
        </w:rPr>
        <w:t> </w:t>
      </w:r>
      <w:r>
        <w:rPr>
          <w:rFonts w:ascii="Arial" w:cs="Arial" w:eastAsia="Arial" w:hAnsi="Arial"/>
          <w:color w:val="B6B5B6"/>
          <w:spacing w:val="-3"/>
          <w:w w:val="175"/>
          <w:position w:val="-5"/>
          <w:sz w:val="8"/>
          <w:szCs w:val="8"/>
        </w:rPr>
        <w:t>'</w:t>
      </w:r>
      <w:r>
        <w:rPr>
          <w:rFonts w:ascii="Arial" w:cs="Arial" w:eastAsia="Arial" w:hAnsi="Arial"/>
          <w:color w:val="C6C4C6"/>
          <w:spacing w:val="0"/>
          <w:w w:val="80"/>
          <w:position w:val="-5"/>
          <w:sz w:val="8"/>
          <w:szCs w:val="8"/>
        </w:rPr>
        <w:t>·</w:t>
      </w:r>
      <w:r>
        <w:rPr>
          <w:rFonts w:ascii="Arial" w:cs="Arial" w:eastAsia="Arial" w:hAnsi="Arial"/>
          <w:color w:val="C6C4C6"/>
          <w:spacing w:val="0"/>
          <w:w w:val="100"/>
          <w:position w:val="-5"/>
          <w:sz w:val="8"/>
          <w:szCs w:val="8"/>
        </w:rPr>
        <w:t>              </w:t>
      </w:r>
      <w:r>
        <w:rPr>
          <w:rFonts w:ascii="Arial" w:cs="Arial" w:eastAsia="Arial" w:hAnsi="Arial"/>
          <w:color w:val="C6C4C6"/>
          <w:spacing w:val="-3"/>
          <w:w w:val="100"/>
          <w:position w:val="-5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position w:val="-5"/>
          <w:sz w:val="8"/>
          <w:szCs w:val="8"/>
        </w:rPr>
        <w:t>I</w:t>
      </w:r>
      <w:r>
        <w:rPr>
          <w:rFonts w:ascii="Arial" w:cs="Arial" w:eastAsia="Arial" w:hAnsi="Arial"/>
          <w:color w:val="C6C4C6"/>
          <w:spacing w:val="0"/>
          <w:w w:val="100"/>
          <w:position w:val="-5"/>
          <w:sz w:val="8"/>
          <w:szCs w:val="8"/>
        </w:rPr>
        <w:t>       </w:t>
      </w:r>
      <w:r>
        <w:rPr>
          <w:rFonts w:ascii="Arial" w:cs="Arial" w:eastAsia="Arial" w:hAnsi="Arial"/>
          <w:color w:val="C6C4C6"/>
          <w:spacing w:val="7"/>
          <w:w w:val="100"/>
          <w:position w:val="-5"/>
          <w:sz w:val="8"/>
          <w:szCs w:val="8"/>
        </w:rPr>
        <w:t> </w:t>
      </w:r>
      <w:r>
        <w:rPr>
          <w:rFonts w:ascii="Arial" w:cs="Arial" w:eastAsia="Arial" w:hAnsi="Arial"/>
          <w:color w:val="B6B5B6"/>
          <w:spacing w:val="0"/>
          <w:w w:val="100"/>
          <w:position w:val="-5"/>
          <w:sz w:val="8"/>
          <w:szCs w:val="8"/>
        </w:rPr>
        <w:t>I</w:t>
      </w:r>
      <w:r>
        <w:rPr>
          <w:rFonts w:ascii="Arial" w:cs="Arial" w:eastAsia="Arial" w:hAnsi="Arial"/>
          <w:color w:val="B6B5B6"/>
          <w:spacing w:val="0"/>
          <w:w w:val="100"/>
          <w:position w:val="-5"/>
          <w:sz w:val="8"/>
          <w:szCs w:val="8"/>
        </w:rPr>
        <w:t>                                                                   </w:t>
      </w:r>
      <w:r>
        <w:rPr>
          <w:rFonts w:ascii="Arial" w:cs="Arial" w:eastAsia="Arial" w:hAnsi="Arial"/>
          <w:color w:val="B6B5B6"/>
          <w:spacing w:val="2"/>
          <w:w w:val="100"/>
          <w:position w:val="-5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0"/>
          <w:w w:val="96"/>
          <w:position w:val="-5"/>
          <w:sz w:val="8"/>
          <w:szCs w:val="8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sz w:val="10"/>
          <w:szCs w:val="10"/>
        </w:rPr>
        <w:jc w:val="left"/>
        <w:spacing w:before="2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ind w:left="2194" w:right="-62"/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sz w:val="10"/>
          <w:szCs w:val="10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10"/>
          <w:szCs w:val="10"/>
        </w:rPr>
        <w:t>            </w:t>
      </w:r>
      <w:r>
        <w:rPr>
          <w:rFonts w:ascii="Times New Roman" w:cs="Times New Roman" w:eastAsia="Times New Roman" w:hAnsi="Times New Roman"/>
          <w:color w:val="C6C4C6"/>
          <w:spacing w:val="2"/>
          <w:w w:val="100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10"/>
          <w:w w:val="18"/>
          <w:position w:val="-6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color w:val="C6C4C6"/>
          <w:spacing w:val="0"/>
          <w:w w:val="62"/>
          <w:position w:val="0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-8"/>
          <w:w w:val="100"/>
          <w:position w:val="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2"/>
          <w:position w:val="-6"/>
          <w:sz w:val="20"/>
          <w:szCs w:val="20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42"/>
          <w:position w:val="-6"/>
          <w:sz w:val="20"/>
          <w:szCs w:val="20"/>
        </w:rPr>
        <w:t>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16"/>
          <w:w w:val="42"/>
          <w:position w:val="-6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42"/>
          <w:position w:val="0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B6B5B6"/>
          <w:spacing w:val="0"/>
          <w:w w:val="42"/>
          <w:position w:val="0"/>
          <w:sz w:val="10"/>
          <w:szCs w:val="10"/>
        </w:rPr>
        <w:t>    </w:t>
      </w:r>
      <w:r>
        <w:rPr>
          <w:rFonts w:ascii="Times New Roman" w:cs="Times New Roman" w:eastAsia="Times New Roman" w:hAnsi="Times New Roman"/>
          <w:color w:val="B6B5B6"/>
          <w:spacing w:val="5"/>
          <w:w w:val="42"/>
          <w:position w:val="0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75"/>
          <w:position w:val="0"/>
          <w:sz w:val="10"/>
          <w:szCs w:val="10"/>
        </w:rPr>
        <w:t>t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sz w:val="22"/>
          <w:szCs w:val="22"/>
        </w:rPr>
        <w:jc w:val="left"/>
        <w:spacing w:before="13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6"/>
          <w:szCs w:val="6"/>
        </w:rPr>
        <w:jc w:val="center"/>
        <w:ind w:left="2121" w:right="2600"/>
      </w:pPr>
      <w:r>
        <w:rPr>
          <w:rFonts w:ascii="Times New Roman" w:cs="Times New Roman" w:eastAsia="Times New Roman" w:hAnsi="Times New Roman"/>
          <w:color w:val="C6C4C6"/>
          <w:spacing w:val="0"/>
          <w:w w:val="84"/>
          <w:sz w:val="6"/>
          <w:szCs w:val="6"/>
        </w:rPr>
        <w:t>f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6"/>
          <w:szCs w:val="6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right"/>
        <w:spacing w:line="200" w:lineRule="exact"/>
        <w:ind w:right="41"/>
      </w:pPr>
      <w:r>
        <w:br w:type="column"/>
      </w:r>
      <w:r>
        <w:rPr>
          <w:rFonts w:ascii="Times New Roman" w:cs="Times New Roman" w:eastAsia="Times New Roman" w:hAnsi="Times New Roman"/>
          <w:color w:val="727072"/>
          <w:spacing w:val="0"/>
          <w:w w:val="74"/>
          <w:sz w:val="20"/>
          <w:szCs w:val="20"/>
        </w:rPr>
        <w:t>+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right"/>
        <w:spacing w:before="7"/>
      </w:pPr>
      <w:r>
        <w:rPr>
          <w:rFonts w:ascii="Times New Roman" w:cs="Times New Roman" w:eastAsia="Times New Roman" w:hAnsi="Times New Roman"/>
          <w:color w:val="C6C4C6"/>
          <w:spacing w:val="0"/>
          <w:w w:val="155"/>
          <w:sz w:val="10"/>
          <w:szCs w:val="10"/>
        </w:rPr>
        <w:t>l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34"/>
          <w:szCs w:val="34"/>
        </w:rPr>
        <w:jc w:val="right"/>
        <w:spacing w:line="360" w:lineRule="exact"/>
        <w:ind w:left="-71" w:right="11"/>
      </w:pPr>
      <w:r>
        <w:rPr>
          <w:rFonts w:ascii="Times New Roman" w:cs="Times New Roman" w:eastAsia="Times New Roman" w:hAnsi="Times New Roman"/>
          <w:i/>
          <w:color w:val="464444"/>
          <w:spacing w:val="-10"/>
          <w:w w:val="102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i/>
          <w:color w:val="363436"/>
          <w:spacing w:val="-8"/>
          <w:w w:val="101"/>
          <w:sz w:val="34"/>
          <w:szCs w:val="34"/>
        </w:rPr>
        <w:t>o</w:t>
      </w:r>
      <w:r>
        <w:rPr>
          <w:rFonts w:ascii="Times New Roman" w:cs="Times New Roman" w:eastAsia="Times New Roman" w:hAnsi="Times New Roman"/>
          <w:i/>
          <w:color w:val="363436"/>
          <w:spacing w:val="-23"/>
          <w:w w:val="118"/>
          <w:sz w:val="34"/>
          <w:szCs w:val="34"/>
        </w:rPr>
        <w:t>d</w:t>
      </w:r>
      <w:r>
        <w:rPr>
          <w:rFonts w:ascii="Times New Roman" w:cs="Times New Roman" w:eastAsia="Times New Roman" w:hAnsi="Times New Roman"/>
          <w:i/>
          <w:color w:val="363436"/>
          <w:spacing w:val="-4"/>
          <w:w w:val="101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i/>
          <w:color w:val="363436"/>
          <w:spacing w:val="0"/>
          <w:w w:val="182"/>
          <w:sz w:val="34"/>
          <w:szCs w:val="34"/>
        </w:rPr>
        <w:t>l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4"/>
          <w:szCs w:val="34"/>
        </w:rPr>
      </w:r>
    </w:p>
    <w:p>
      <w:pPr>
        <w:rPr>
          <w:sz w:val="14"/>
          <w:szCs w:val="14"/>
        </w:rPr>
        <w:jc w:val="left"/>
        <w:spacing w:before="4" w:line="140" w:lineRule="exact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6"/>
          <w:szCs w:val="6"/>
        </w:rPr>
        <w:jc w:val="left"/>
      </w:pPr>
      <w:r>
        <w:rPr>
          <w:rFonts w:ascii="Arial" w:cs="Arial" w:eastAsia="Arial" w:hAnsi="Arial"/>
          <w:color w:val="C6C4C6"/>
          <w:spacing w:val="0"/>
          <w:w w:val="45"/>
          <w:position w:val="1"/>
          <w:sz w:val="6"/>
          <w:szCs w:val="6"/>
        </w:rPr>
        <w:t>+</w:t>
      </w:r>
      <w:r>
        <w:rPr>
          <w:rFonts w:ascii="Arial" w:cs="Arial" w:eastAsia="Arial" w:hAnsi="Arial"/>
          <w:color w:val="C6C4C6"/>
          <w:spacing w:val="0"/>
          <w:w w:val="45"/>
          <w:position w:val="1"/>
          <w:sz w:val="6"/>
          <w:szCs w:val="6"/>
        </w:rPr>
        <w:t>         </w:t>
      </w:r>
      <w:r>
        <w:rPr>
          <w:rFonts w:ascii="Arial" w:cs="Arial" w:eastAsia="Arial" w:hAnsi="Arial"/>
          <w:color w:val="C6C4C6"/>
          <w:spacing w:val="0"/>
          <w:w w:val="45"/>
          <w:position w:val="1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position w:val="1"/>
          <w:sz w:val="6"/>
          <w:szCs w:val="6"/>
        </w:rPr>
        <w:t>4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position w:val="1"/>
          <w:sz w:val="6"/>
          <w:szCs w:val="6"/>
        </w:rPr>
        <w:t>                                 </w:t>
      </w:r>
      <w:r>
        <w:rPr>
          <w:rFonts w:ascii="Times New Roman" w:cs="Times New Roman" w:eastAsia="Times New Roman" w:hAnsi="Times New Roman"/>
          <w:color w:val="C6C4C6"/>
          <w:spacing w:val="6"/>
          <w:w w:val="45"/>
          <w:position w:val="1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1"/>
          <w:sz w:val="6"/>
          <w:szCs w:val="6"/>
        </w:rPr>
        <w:t>f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1"/>
          <w:sz w:val="6"/>
          <w:szCs w:val="6"/>
        </w:rPr>
        <w:t>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13"/>
          <w:w w:val="100"/>
          <w:position w:val="1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46"/>
          <w:position w:val="0"/>
          <w:sz w:val="16"/>
          <w:szCs w:val="16"/>
        </w:rPr>
        <w:t>'</w:t>
      </w:r>
      <w:r>
        <w:rPr>
          <w:rFonts w:ascii="Arial" w:cs="Arial" w:eastAsia="Arial" w:hAnsi="Arial"/>
          <w:color w:val="C6C4C6"/>
          <w:spacing w:val="0"/>
          <w:w w:val="46"/>
          <w:position w:val="0"/>
          <w:sz w:val="16"/>
          <w:szCs w:val="16"/>
        </w:rPr>
        <w:t>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20"/>
          <w:w w:val="46"/>
          <w:position w:val="0"/>
          <w:sz w:val="16"/>
          <w:szCs w:val="16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position w:val="1"/>
          <w:sz w:val="6"/>
          <w:szCs w:val="6"/>
        </w:rPr>
        <w:t>f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6"/>
          <w:szCs w:val="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" w:line="160" w:lineRule="exact"/>
        <w:ind w:left="1546"/>
      </w:pPr>
      <w:r>
        <w:rPr>
          <w:rFonts w:ascii="Times New Roman" w:cs="Times New Roman" w:eastAsia="Times New Roman" w:hAnsi="Times New Roman"/>
          <w:color w:val="C6C4C6"/>
          <w:spacing w:val="0"/>
          <w:w w:val="45"/>
          <w:position w:val="2"/>
          <w:sz w:val="12"/>
          <w:szCs w:val="12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position w:val="2"/>
          <w:sz w:val="12"/>
          <w:szCs w:val="12"/>
        </w:rPr>
        <w:t>            </w:t>
      </w:r>
      <w:r>
        <w:rPr>
          <w:rFonts w:ascii="Times New Roman" w:cs="Times New Roman" w:eastAsia="Times New Roman" w:hAnsi="Times New Roman"/>
          <w:color w:val="C6C4C6"/>
          <w:spacing w:val="12"/>
          <w:w w:val="45"/>
          <w:position w:val="2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A7A5A7"/>
          <w:spacing w:val="0"/>
          <w:w w:val="61"/>
          <w:position w:val="2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A7A5A7"/>
          <w:spacing w:val="0"/>
          <w:w w:val="61"/>
          <w:position w:val="2"/>
          <w:sz w:val="8"/>
          <w:szCs w:val="8"/>
        </w:rPr>
        <w:t>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A7A5A7"/>
          <w:spacing w:val="12"/>
          <w:w w:val="61"/>
          <w:position w:val="2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0"/>
          <w:w w:val="61"/>
          <w:position w:val="-2"/>
          <w:sz w:val="16"/>
          <w:szCs w:val="16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14"/>
          <w:szCs w:val="14"/>
        </w:rPr>
        <w:jc w:val="center"/>
        <w:spacing w:line="120" w:lineRule="exact"/>
        <w:ind w:left="4381" w:right="2842"/>
      </w:pPr>
      <w:r>
        <w:rPr>
          <w:rFonts w:ascii="Arial" w:cs="Arial" w:eastAsia="Arial" w:hAnsi="Arial"/>
          <w:i/>
          <w:color w:val="C6C4C6"/>
          <w:spacing w:val="0"/>
          <w:w w:val="90"/>
          <w:sz w:val="14"/>
          <w:szCs w:val="14"/>
        </w:rPr>
        <w:t>l</w:t>
      </w:r>
      <w:r>
        <w:rPr>
          <w:rFonts w:ascii="Arial" w:cs="Arial" w:eastAsia="Arial" w:hAnsi="Arial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before="73"/>
        <w:ind w:left="792"/>
      </w:pPr>
      <w:r>
        <w:rPr>
          <w:rFonts w:ascii="Times New Roman" w:cs="Times New Roman" w:eastAsia="Times New Roman" w:hAnsi="Times New Roman"/>
          <w:color w:val="B6B5B6"/>
          <w:spacing w:val="0"/>
          <w:w w:val="100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sz w:val="8"/>
          <w:szCs w:val="8"/>
        </w:rPr>
        <w:t>            </w:t>
      </w:r>
      <w:r>
        <w:rPr>
          <w:rFonts w:ascii="Times New Roman" w:cs="Times New Roman" w:eastAsia="Times New Roman" w:hAnsi="Times New Roman"/>
          <w:color w:val="B6B5B6"/>
          <w:spacing w:val="7"/>
          <w:w w:val="100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3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73"/>
          <w:sz w:val="10"/>
          <w:szCs w:val="10"/>
        </w:rPr>
        <w:t>                                            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10"/>
          <w:w w:val="7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03"/>
          <w:position w:val="-3"/>
          <w:sz w:val="8"/>
          <w:szCs w:val="8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12"/>
          <w:szCs w:val="12"/>
        </w:rPr>
        <w:jc w:val="left"/>
        <w:spacing w:before="76" w:line="60" w:lineRule="exact"/>
        <w:ind w:left="1858"/>
        <w:sectPr>
          <w:type w:val="continuous"/>
          <w:pgSz w:h="24060" w:w="17160"/>
          <w:pgMar w:bottom="280" w:left="0" w:right="1420" w:top="1040"/>
          <w:cols w:equalWidth="off" w:num="3">
            <w:col w:space="401" w:w="4788"/>
            <w:col w:space="2309" w:w="931"/>
            <w:col w:w="7311"/>
          </w:cols>
        </w:sectPr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5"/>
          <w:sz w:val="12"/>
          <w:szCs w:val="12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5"/>
          <w:sz w:val="12"/>
          <w:szCs w:val="12"/>
        </w:rPr>
        <w:t>       </w:t>
      </w:r>
      <w:r>
        <w:rPr>
          <w:rFonts w:ascii="Times New Roman" w:cs="Times New Roman" w:eastAsia="Times New Roman" w:hAnsi="Times New Roman"/>
          <w:color w:val="C6C4C6"/>
          <w:spacing w:val="3"/>
          <w:w w:val="100"/>
          <w:position w:val="-5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119"/>
          <w:position w:val="-5"/>
          <w:sz w:val="12"/>
          <w:szCs w:val="12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38"/>
          <w:szCs w:val="38"/>
        </w:rPr>
        <w:jc w:val="left"/>
        <w:spacing w:line="360" w:lineRule="exact"/>
        <w:ind w:left="1824" w:right="-91"/>
      </w:pP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-9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-11"/>
          <w:w w:val="100"/>
          <w:position w:val="-9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9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-9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-9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9"/>
          <w:sz w:val="36"/>
          <w:szCs w:val="36"/>
        </w:rPr>
        <w:t>ar</w:t>
      </w:r>
      <w:r>
        <w:rPr>
          <w:rFonts w:ascii="Times New Roman" w:cs="Times New Roman" w:eastAsia="Times New Roman" w:hAnsi="Times New Roman"/>
          <w:color w:val="363436"/>
          <w:spacing w:val="-18"/>
          <w:w w:val="100"/>
          <w:position w:val="-9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464444"/>
          <w:spacing w:val="-2"/>
          <w:w w:val="93"/>
          <w:position w:val="-9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position w:val="-9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position w:val="-9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position w:val="-9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position w:val="-9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7"/>
          <w:w w:val="93"/>
          <w:position w:val="-9"/>
          <w:sz w:val="36"/>
          <w:szCs w:val="36"/>
        </w:rPr>
        <w:t> </w:t>
      </w:r>
      <w:r>
        <w:rPr>
          <w:rFonts w:ascii="Arial" w:cs="Arial" w:eastAsia="Arial" w:hAnsi="Arial"/>
          <w:color w:val="363436"/>
          <w:spacing w:val="0"/>
          <w:w w:val="64"/>
          <w:position w:val="-9"/>
          <w:sz w:val="46"/>
          <w:szCs w:val="46"/>
        </w:rPr>
        <w:t>a</w:t>
      </w:r>
      <w:r>
        <w:rPr>
          <w:rFonts w:ascii="Arial" w:cs="Arial" w:eastAsia="Arial" w:hAnsi="Arial"/>
          <w:color w:val="363436"/>
          <w:spacing w:val="1"/>
          <w:w w:val="64"/>
          <w:position w:val="-9"/>
          <w:sz w:val="46"/>
          <w:szCs w:val="46"/>
        </w:rPr>
        <w:t>k</w:t>
      </w:r>
      <w:r>
        <w:rPr>
          <w:rFonts w:ascii="Arial" w:cs="Arial" w:eastAsia="Arial" w:hAnsi="Arial"/>
          <w:color w:val="363436"/>
          <w:spacing w:val="0"/>
          <w:w w:val="64"/>
          <w:position w:val="-9"/>
          <w:sz w:val="46"/>
          <w:szCs w:val="46"/>
        </w:rPr>
        <w:t>an</w:t>
      </w:r>
      <w:r>
        <w:rPr>
          <w:rFonts w:ascii="Arial" w:cs="Arial" w:eastAsia="Arial" w:hAnsi="Arial"/>
          <w:color w:val="363436"/>
          <w:spacing w:val="19"/>
          <w:w w:val="64"/>
          <w:position w:val="-9"/>
          <w:sz w:val="46"/>
          <w:szCs w:val="46"/>
        </w:rPr>
        <w:t> </w:t>
      </w:r>
      <w:r>
        <w:rPr>
          <w:rFonts w:ascii="Arial" w:cs="Arial" w:eastAsia="Arial" w:hAnsi="Arial"/>
          <w:color w:val="363436"/>
          <w:spacing w:val="2"/>
          <w:w w:val="63"/>
          <w:position w:val="-9"/>
          <w:sz w:val="46"/>
          <w:szCs w:val="46"/>
        </w:rPr>
        <w:t>d</w:t>
      </w:r>
      <w:r>
        <w:rPr>
          <w:rFonts w:ascii="Arial" w:cs="Arial" w:eastAsia="Arial" w:hAnsi="Arial"/>
          <w:color w:val="363436"/>
          <w:spacing w:val="1"/>
          <w:w w:val="79"/>
          <w:position w:val="-9"/>
          <w:sz w:val="46"/>
          <w:szCs w:val="46"/>
        </w:rPr>
        <w:t>i</w:t>
      </w:r>
      <w:r>
        <w:rPr>
          <w:rFonts w:ascii="Arial" w:cs="Arial" w:eastAsia="Arial" w:hAnsi="Arial"/>
          <w:color w:val="363436"/>
          <w:spacing w:val="1"/>
          <w:w w:val="69"/>
          <w:position w:val="-9"/>
          <w:sz w:val="46"/>
          <w:szCs w:val="46"/>
        </w:rPr>
        <w:t>u</w:t>
      </w:r>
      <w:r>
        <w:rPr>
          <w:rFonts w:ascii="Arial" w:cs="Arial" w:eastAsia="Arial" w:hAnsi="Arial"/>
          <w:color w:val="363436"/>
          <w:spacing w:val="1"/>
          <w:w w:val="56"/>
          <w:position w:val="-9"/>
          <w:sz w:val="46"/>
          <w:szCs w:val="46"/>
        </w:rPr>
        <w:t>s</w:t>
      </w:r>
      <w:r>
        <w:rPr>
          <w:rFonts w:ascii="Arial" w:cs="Arial" w:eastAsia="Arial" w:hAnsi="Arial"/>
          <w:color w:val="464444"/>
          <w:spacing w:val="0"/>
          <w:w w:val="67"/>
          <w:position w:val="-9"/>
          <w:sz w:val="46"/>
          <w:szCs w:val="46"/>
        </w:rPr>
        <w:t>ul</w:t>
      </w:r>
      <w:r>
        <w:rPr>
          <w:rFonts w:ascii="Arial" w:cs="Arial" w:eastAsia="Arial" w:hAnsi="Arial"/>
          <w:color w:val="828080"/>
          <w:spacing w:val="1"/>
          <w:w w:val="8"/>
          <w:position w:val="-9"/>
          <w:sz w:val="46"/>
          <w:szCs w:val="46"/>
        </w:rPr>
        <w:t>k</w:t>
      </w:r>
      <w:r>
        <w:rPr>
          <w:rFonts w:ascii="Arial" w:cs="Arial" w:eastAsia="Arial" w:hAnsi="Arial"/>
          <w:color w:val="363436"/>
          <w:spacing w:val="0"/>
          <w:w w:val="92"/>
          <w:position w:val="-9"/>
          <w:sz w:val="46"/>
          <w:szCs w:val="46"/>
        </w:rPr>
        <w:t>an</w:t>
      </w:r>
      <w:r>
        <w:rPr>
          <w:rFonts w:ascii="Arial" w:cs="Arial" w:eastAsia="Arial" w:hAnsi="Arial"/>
          <w:color w:val="363436"/>
          <w:spacing w:val="-32"/>
          <w:w w:val="100"/>
          <w:position w:val="-9"/>
          <w:sz w:val="46"/>
          <w:szCs w:val="46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89"/>
          <w:position w:val="-9"/>
          <w:sz w:val="38"/>
          <w:szCs w:val="38"/>
        </w:rPr>
        <w:t>p</w:t>
      </w:r>
      <w:r>
        <w:rPr>
          <w:rFonts w:ascii="Times New Roman" w:cs="Times New Roman" w:eastAsia="Times New Roman" w:hAnsi="Times New Roman"/>
          <w:color w:val="363436"/>
          <w:spacing w:val="-111"/>
          <w:w w:val="100"/>
          <w:position w:val="-9"/>
          <w:sz w:val="38"/>
          <w:szCs w:val="38"/>
        </w:rPr>
        <w:t>a</w:t>
      </w:r>
      <w:r>
        <w:rPr>
          <w:rFonts w:ascii="Times New Roman" w:cs="Times New Roman" w:eastAsia="Times New Roman" w:hAnsi="Times New Roman"/>
          <w:color w:val="C6C4C6"/>
          <w:spacing w:val="1"/>
          <w:w w:val="60"/>
          <w:position w:val="12"/>
          <w:sz w:val="22"/>
          <w:szCs w:val="22"/>
        </w:rPr>
        <w:t>v</w:t>
      </w:r>
      <w:r>
        <w:rPr>
          <w:rFonts w:ascii="Times New Roman" w:cs="Times New Roman" w:eastAsia="Times New Roman" w:hAnsi="Times New Roman"/>
          <w:color w:val="C6C4C6"/>
          <w:spacing w:val="-57"/>
          <w:w w:val="240"/>
          <w:position w:val="12"/>
          <w:sz w:val="22"/>
          <w:szCs w:val="22"/>
        </w:rPr>
        <w:t>'</w:t>
      </w:r>
      <w:r>
        <w:rPr>
          <w:rFonts w:ascii="Times New Roman" w:cs="Times New Roman" w:eastAsia="Times New Roman" w:hAnsi="Times New Roman"/>
          <w:color w:val="1F1F1F"/>
          <w:spacing w:val="0"/>
          <w:w w:val="81"/>
          <w:position w:val="-9"/>
          <w:sz w:val="38"/>
          <w:szCs w:val="38"/>
        </w:rPr>
        <w:t>d</w:t>
      </w:r>
      <w:r>
        <w:rPr>
          <w:rFonts w:ascii="Times New Roman" w:cs="Times New Roman" w:eastAsia="Times New Roman" w:hAnsi="Times New Roman"/>
          <w:color w:val="363436"/>
          <w:spacing w:val="-1"/>
          <w:w w:val="86"/>
          <w:position w:val="-9"/>
          <w:sz w:val="38"/>
          <w:szCs w:val="38"/>
        </w:rPr>
        <w:t>a</w:t>
      </w:r>
      <w:r>
        <w:rPr>
          <w:rFonts w:ascii="Times New Roman" w:cs="Times New Roman" w:eastAsia="Times New Roman" w:hAnsi="Times New Roman"/>
          <w:color w:val="5E5D5E"/>
          <w:spacing w:val="0"/>
          <w:w w:val="73"/>
          <w:position w:val="-9"/>
          <w:sz w:val="38"/>
          <w:szCs w:val="38"/>
        </w:rPr>
        <w:t>:</w:t>
      </w:r>
      <w:r>
        <w:rPr>
          <w:rFonts w:ascii="Times New Roman" w:cs="Times New Roman" w:eastAsia="Times New Roman" w:hAnsi="Times New Roman"/>
          <w:color w:val="5E5D5E"/>
          <w:spacing w:val="-13"/>
          <w:w w:val="100"/>
          <w:position w:val="-9"/>
          <w:sz w:val="38"/>
          <w:szCs w:val="38"/>
        </w:rPr>
        <w:t> </w:t>
      </w:r>
      <w:r>
        <w:rPr>
          <w:rFonts w:ascii="Times New Roman" w:cs="Times New Roman" w:eastAsia="Times New Roman" w:hAnsi="Times New Roman"/>
          <w:color w:val="A7A5A7"/>
          <w:spacing w:val="1"/>
          <w:w w:val="90"/>
          <w:position w:val="12"/>
          <w:sz w:val="22"/>
          <w:szCs w:val="22"/>
        </w:rPr>
        <w:t>·</w:t>
      </w:r>
      <w:r>
        <w:rPr>
          <w:rFonts w:ascii="Times New Roman" w:cs="Times New Roman" w:eastAsia="Times New Roman" w:hAnsi="Times New Roman"/>
          <w:color w:val="C6C4C6"/>
          <w:spacing w:val="0"/>
          <w:w w:val="180"/>
          <w:position w:val="12"/>
          <w:sz w:val="22"/>
          <w:szCs w:val="22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12"/>
          <w:sz w:val="22"/>
          <w:szCs w:val="22"/>
        </w:rPr>
        <w:t>     </w:t>
      </w:r>
      <w:r>
        <w:rPr>
          <w:rFonts w:ascii="Times New Roman" w:cs="Times New Roman" w:eastAsia="Times New Roman" w:hAnsi="Times New Roman"/>
          <w:color w:val="C6C4C6"/>
          <w:spacing w:val="21"/>
          <w:w w:val="100"/>
          <w:position w:val="12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2"/>
          <w:position w:val="-9"/>
          <w:sz w:val="38"/>
          <w:szCs w:val="38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8"/>
          <w:szCs w:val="38"/>
        </w:rPr>
      </w:r>
    </w:p>
    <w:p>
      <w:pPr>
        <w:rPr>
          <w:sz w:val="20"/>
          <w:szCs w:val="20"/>
        </w:rPr>
        <w:jc w:val="left"/>
        <w:spacing w:before="8" w:line="200" w:lineRule="exact"/>
      </w:pPr>
      <w:r>
        <w:br w:type="column"/>
      </w: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line="60" w:lineRule="exact"/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2"/>
          <w:sz w:val="8"/>
          <w:szCs w:val="8"/>
        </w:rPr>
        <w:t>•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2"/>
          <w:sz w:val="8"/>
          <w:szCs w:val="8"/>
        </w:rPr>
        <w:t>     </w:t>
      </w:r>
      <w:r>
        <w:rPr>
          <w:rFonts w:ascii="Times New Roman" w:cs="Times New Roman" w:eastAsia="Times New Roman" w:hAnsi="Times New Roman"/>
          <w:color w:val="C6C4C6"/>
          <w:spacing w:val="15"/>
          <w:w w:val="100"/>
          <w:position w:val="-2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2"/>
          <w:sz w:val="8"/>
          <w:szCs w:val="8"/>
        </w:rPr>
        <w:t>•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2"/>
          <w:sz w:val="8"/>
          <w:szCs w:val="8"/>
        </w:rPr>
        <w:t>                 </w:t>
      </w:r>
      <w:r>
        <w:rPr>
          <w:rFonts w:ascii="Times New Roman" w:cs="Times New Roman" w:eastAsia="Times New Roman" w:hAnsi="Times New Roman"/>
          <w:color w:val="C6C4C6"/>
          <w:spacing w:val="1"/>
          <w:w w:val="100"/>
          <w:position w:val="-2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51"/>
          <w:position w:val="-2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80" w:lineRule="exact"/>
        <w:ind w:left="480"/>
        <w:sectPr>
          <w:type w:val="continuous"/>
          <w:pgSz w:h="24060" w:w="17160"/>
          <w:pgMar w:bottom="280" w:left="0" w:right="1420" w:top="1040"/>
          <w:cols w:equalWidth="off" w:num="2">
            <w:col w:space="628" w:w="7296"/>
            <w:col w:w="7816"/>
          </w:cols>
        </w:sectPr>
      </w:pPr>
      <w:r>
        <w:rPr>
          <w:rFonts w:ascii="Times New Roman" w:cs="Times New Roman" w:eastAsia="Times New Roman" w:hAnsi="Times New Roman"/>
          <w:color w:val="C6C4C6"/>
          <w:spacing w:val="0"/>
          <w:w w:val="37"/>
          <w:position w:val="-8"/>
          <w:sz w:val="22"/>
          <w:szCs w:val="22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ascii="Arial" w:cs="Arial" w:eastAsia="Arial" w:hAnsi="Arial"/>
          <w:sz w:val="4"/>
          <w:szCs w:val="4"/>
        </w:rPr>
        <w:jc w:val="right"/>
        <w:spacing w:before="38" w:line="120" w:lineRule="exact"/>
      </w:pPr>
      <w:r>
        <w:pict>
          <v:shape filled="f" stroked="f" style="position:absolute;margin-left:258.48pt;margin-top:3.86352pt;width:1.20218pt;height:14pt;mso-position-horizontal-relative:page;mso-position-vertical-relative:paragraph;z-index:-280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28"/>
                      <w:szCs w:val="28"/>
                    </w:rPr>
                    <w:jc w:val="left"/>
                    <w:spacing w:line="280" w:lineRule="exact"/>
                    <w:ind w:right="-62"/>
                  </w:pP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31"/>
                      <w:sz w:val="28"/>
                      <w:szCs w:val="28"/>
                    </w:rPr>
                    <w:t>.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28"/>
                      <w:szCs w:val="2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color w:val="B6B5B6"/>
          <w:spacing w:val="0"/>
          <w:w w:val="42"/>
          <w:position w:val="-1"/>
          <w:sz w:val="6"/>
          <w:szCs w:val="6"/>
        </w:rPr>
        <w:t>+</w:t>
      </w:r>
      <w:r>
        <w:rPr>
          <w:rFonts w:ascii="Arial" w:cs="Arial" w:eastAsia="Arial" w:hAnsi="Arial"/>
          <w:color w:val="B6B5B6"/>
          <w:spacing w:val="0"/>
          <w:w w:val="42"/>
          <w:position w:val="-1"/>
          <w:sz w:val="6"/>
          <w:szCs w:val="6"/>
        </w:rPr>
        <w:t>                                                  </w:t>
      </w:r>
      <w:r>
        <w:rPr>
          <w:rFonts w:ascii="Arial" w:cs="Arial" w:eastAsia="Arial" w:hAnsi="Arial"/>
          <w:color w:val="B6B5B6"/>
          <w:spacing w:val="4"/>
          <w:w w:val="42"/>
          <w:position w:val="-1"/>
          <w:sz w:val="6"/>
          <w:szCs w:val="6"/>
        </w:rPr>
        <w:t> </w:t>
      </w:r>
      <w:r>
        <w:rPr>
          <w:rFonts w:ascii="Arial" w:cs="Arial" w:eastAsia="Arial" w:hAnsi="Arial"/>
          <w:color w:val="A7A5A7"/>
          <w:spacing w:val="4"/>
          <w:w w:val="91"/>
          <w:position w:val="-1"/>
          <w:sz w:val="12"/>
          <w:szCs w:val="12"/>
        </w:rPr>
        <w:t>+</w:t>
      </w:r>
      <w:r>
        <w:rPr>
          <w:rFonts w:ascii="Arial" w:cs="Arial" w:eastAsia="Arial" w:hAnsi="Arial"/>
          <w:color w:val="B6B5B6"/>
          <w:spacing w:val="0"/>
          <w:w w:val="192"/>
          <w:position w:val="-1"/>
          <w:sz w:val="12"/>
          <w:szCs w:val="12"/>
        </w:rPr>
        <w:t>,</w:t>
      </w:r>
      <w:r>
        <w:rPr>
          <w:rFonts w:ascii="Arial" w:cs="Arial" w:eastAsia="Arial" w:hAnsi="Arial"/>
          <w:color w:val="B6B5B6"/>
          <w:spacing w:val="0"/>
          <w:w w:val="100"/>
          <w:position w:val="-1"/>
          <w:sz w:val="12"/>
          <w:szCs w:val="12"/>
        </w:rPr>
        <w:t>                 </w:t>
      </w:r>
      <w:r>
        <w:rPr>
          <w:rFonts w:ascii="Arial" w:cs="Arial" w:eastAsia="Arial" w:hAnsi="Arial"/>
          <w:color w:val="B6B5B6"/>
          <w:spacing w:val="-9"/>
          <w:w w:val="100"/>
          <w:position w:val="-1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i/>
          <w:color w:val="C6C4C6"/>
          <w:spacing w:val="9"/>
          <w:w w:val="306"/>
          <w:position w:val="-1"/>
          <w:sz w:val="10"/>
          <w:szCs w:val="10"/>
        </w:rPr>
        <w:t>!</w:t>
      </w:r>
      <w:r>
        <w:rPr>
          <w:rFonts w:ascii="Arial" w:cs="Arial" w:eastAsia="Arial" w:hAnsi="Arial"/>
          <w:color w:val="C6C4C6"/>
          <w:spacing w:val="0"/>
          <w:w w:val="410"/>
          <w:position w:val="-1"/>
          <w:sz w:val="4"/>
          <w:szCs w:val="4"/>
        </w:rPr>
        <w:t>L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4"/>
          <w:szCs w:val="4"/>
        </w:rPr>
      </w:r>
    </w:p>
    <w:p>
      <w:pPr>
        <w:rPr>
          <w:rFonts w:ascii="Arial" w:cs="Arial" w:eastAsia="Arial" w:hAnsi="Arial"/>
          <w:sz w:val="18"/>
          <w:szCs w:val="18"/>
        </w:rPr>
        <w:jc w:val="right"/>
        <w:spacing w:line="120" w:lineRule="exact"/>
        <w:ind w:right="596"/>
      </w:pPr>
      <w:r>
        <w:rPr>
          <w:rFonts w:ascii="Arial" w:cs="Arial" w:eastAsia="Arial" w:hAnsi="Arial"/>
          <w:color w:val="B6B5B6"/>
          <w:spacing w:val="0"/>
          <w:w w:val="41"/>
          <w:position w:val="-4"/>
          <w:sz w:val="18"/>
          <w:szCs w:val="18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left"/>
        <w:spacing w:line="200" w:lineRule="exact"/>
      </w:pPr>
      <w:r>
        <w:br w:type="column"/>
      </w:r>
      <w:r>
        <w:rPr>
          <w:rFonts w:ascii="Arial" w:cs="Arial" w:eastAsia="Arial" w:hAnsi="Arial"/>
          <w:color w:val="C6C4C6"/>
          <w:spacing w:val="0"/>
          <w:w w:val="100"/>
          <w:position w:val="3"/>
          <w:sz w:val="18"/>
          <w:szCs w:val="18"/>
        </w:rPr>
        <w:t>'</w:t>
      </w:r>
      <w:r>
        <w:rPr>
          <w:rFonts w:ascii="Arial" w:cs="Arial" w:eastAsia="Arial" w:hAnsi="Arial"/>
          <w:color w:val="C6C4C6"/>
          <w:spacing w:val="0"/>
          <w:w w:val="100"/>
          <w:position w:val="3"/>
          <w:sz w:val="18"/>
          <w:szCs w:val="18"/>
        </w:rPr>
        <w:t> </w:t>
      </w:r>
      <w:r>
        <w:rPr>
          <w:rFonts w:ascii="Arial" w:cs="Arial" w:eastAsia="Arial" w:hAnsi="Arial"/>
          <w:color w:val="C6C4C6"/>
          <w:spacing w:val="29"/>
          <w:w w:val="100"/>
          <w:position w:val="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58"/>
          <w:position w:val="-2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B6B5B6"/>
          <w:spacing w:val="0"/>
          <w:w w:val="58"/>
          <w:position w:val="-2"/>
          <w:sz w:val="10"/>
          <w:szCs w:val="10"/>
        </w:rPr>
        <w:t>                   </w:t>
      </w:r>
      <w:r>
        <w:rPr>
          <w:rFonts w:ascii="Times New Roman" w:cs="Times New Roman" w:eastAsia="Times New Roman" w:hAnsi="Times New Roman"/>
          <w:color w:val="B6B5B6"/>
          <w:spacing w:val="7"/>
          <w:w w:val="58"/>
          <w:position w:val="-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81"/>
          <w:position w:val="-2"/>
          <w:sz w:val="10"/>
          <w:szCs w:val="10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2"/>
          <w:szCs w:val="12"/>
        </w:rPr>
        <w:jc w:val="left"/>
        <w:spacing w:line="60" w:lineRule="exact"/>
        <w:ind w:left="629"/>
        <w:sectPr>
          <w:type w:val="continuous"/>
          <w:pgSz w:h="24060" w:w="17160"/>
          <w:pgMar w:bottom="280" w:left="0" w:right="1420" w:top="1040"/>
          <w:cols w:equalWidth="off" w:num="2">
            <w:col w:space="3019" w:w="7138"/>
            <w:col w:w="5583"/>
          </w:cols>
        </w:sectPr>
      </w:pPr>
      <w:r>
        <w:rPr>
          <w:rFonts w:ascii="Times New Roman" w:cs="Times New Roman" w:eastAsia="Times New Roman" w:hAnsi="Times New Roman"/>
          <w:color w:val="C6C4C6"/>
          <w:spacing w:val="0"/>
          <w:w w:val="72"/>
          <w:position w:val="-5"/>
          <w:sz w:val="12"/>
          <w:szCs w:val="12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position w:val="-5"/>
          <w:sz w:val="12"/>
          <w:szCs w:val="12"/>
        </w:rPr>
        <w:t>       </w:t>
      </w:r>
      <w:r>
        <w:rPr>
          <w:rFonts w:ascii="Times New Roman" w:cs="Times New Roman" w:eastAsia="Times New Roman" w:hAnsi="Times New Roman"/>
          <w:color w:val="C6C4C6"/>
          <w:spacing w:val="5"/>
          <w:w w:val="72"/>
          <w:position w:val="-5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5"/>
          <w:sz w:val="12"/>
          <w:szCs w:val="12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right"/>
        <w:spacing w:before="20"/>
        <w:ind w:right="42"/>
      </w:pPr>
      <w:r>
        <w:rPr>
          <w:rFonts w:ascii="Times New Roman" w:cs="Times New Roman" w:eastAsia="Times New Roman" w:hAnsi="Times New Roman"/>
          <w:color w:val="C6C4C6"/>
          <w:spacing w:val="0"/>
          <w:w w:val="47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Arial" w:cs="Arial" w:eastAsia="Arial" w:hAnsi="Arial"/>
          <w:sz w:val="36"/>
          <w:szCs w:val="36"/>
        </w:rPr>
        <w:jc w:val="right"/>
        <w:spacing w:before="15" w:line="380" w:lineRule="exact"/>
      </w:pPr>
      <w:r>
        <w:pict>
          <v:shape filled="f" stroked="f" style="position:absolute;margin-left:207.6pt;margin-top:23.0016pt;width:0.7448pt;height:7pt;mso-position-horizontal-relative:page;mso-position-vertical-relative:paragraph;z-index:-279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14"/>
                      <w:szCs w:val="14"/>
                    </w:rPr>
                    <w:jc w:val="left"/>
                    <w:spacing w:line="140" w:lineRule="exact"/>
                    <w:ind w:right="-41"/>
                  </w:pP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56"/>
                      <w:sz w:val="14"/>
                      <w:szCs w:val="14"/>
                    </w:rPr>
                    <w:t>'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14"/>
                      <w:szCs w:val="1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b/>
          <w:color w:val="464444"/>
          <w:spacing w:val="7"/>
          <w:w w:val="99"/>
          <w:position w:val="-2"/>
          <w:sz w:val="36"/>
          <w:szCs w:val="36"/>
        </w:rPr>
        <w:t>H</w:t>
      </w:r>
      <w:r>
        <w:rPr>
          <w:rFonts w:ascii="Arial" w:cs="Arial" w:eastAsia="Arial" w:hAnsi="Arial"/>
          <w:b/>
          <w:color w:val="363436"/>
          <w:spacing w:val="0"/>
          <w:w w:val="84"/>
          <w:position w:val="-2"/>
          <w:sz w:val="36"/>
          <w:szCs w:val="36"/>
        </w:rPr>
        <w:t>ari/</w:t>
      </w:r>
      <w:r>
        <w:rPr>
          <w:rFonts w:ascii="Arial" w:cs="Arial" w:eastAsia="Arial" w:hAnsi="Arial"/>
          <w:b/>
          <w:color w:val="363436"/>
          <w:spacing w:val="15"/>
          <w:w w:val="84"/>
          <w:position w:val="-2"/>
          <w:sz w:val="36"/>
          <w:szCs w:val="36"/>
        </w:rPr>
        <w:t>T</w:t>
      </w:r>
      <w:r>
        <w:rPr>
          <w:rFonts w:ascii="Arial" w:cs="Arial" w:eastAsia="Arial" w:hAnsi="Arial"/>
          <w:b/>
          <w:color w:val="363436"/>
          <w:spacing w:val="0"/>
          <w:w w:val="158"/>
          <w:position w:val="-2"/>
          <w:sz w:val="36"/>
          <w:szCs w:val="36"/>
        </w:rPr>
        <w:t>gl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ascii="Times New Roman" w:cs="Times New Roman" w:eastAsia="Times New Roman" w:hAnsi="Times New Roman"/>
          <w:sz w:val="60"/>
          <w:szCs w:val="60"/>
        </w:rPr>
        <w:jc w:val="left"/>
        <w:spacing w:line="540" w:lineRule="exact"/>
        <w:ind w:right="-110"/>
      </w:pPr>
      <w:r>
        <w:br w:type="column"/>
      </w:r>
      <w:r>
        <w:rPr>
          <w:rFonts w:ascii="Times New Roman" w:cs="Times New Roman" w:eastAsia="Times New Roman" w:hAnsi="Times New Roman"/>
          <w:i/>
          <w:color w:val="464444"/>
          <w:w w:val="23"/>
          <w:position w:val="-5"/>
          <w:sz w:val="60"/>
          <w:szCs w:val="60"/>
        </w:rPr>
        <w:t>:</w:t>
      </w:r>
      <w:r>
        <w:rPr>
          <w:rFonts w:ascii="Times New Roman" w:cs="Times New Roman" w:eastAsia="Times New Roman" w:hAnsi="Times New Roman"/>
          <w:i/>
          <w:color w:val="464444"/>
          <w:spacing w:val="-62"/>
          <w:w w:val="100"/>
          <w:position w:val="-5"/>
          <w:sz w:val="60"/>
          <w:szCs w:val="60"/>
        </w:rPr>
        <w:t> </w:t>
      </w:r>
      <w:r>
        <w:rPr>
          <w:rFonts w:ascii="Times New Roman" w:cs="Times New Roman" w:eastAsia="Times New Roman" w:hAnsi="Times New Roman"/>
          <w:i/>
          <w:color w:val="363436"/>
          <w:spacing w:val="4"/>
          <w:w w:val="65"/>
          <w:position w:val="-5"/>
          <w:sz w:val="60"/>
          <w:szCs w:val="60"/>
        </w:rPr>
        <w:t>K</w:t>
      </w:r>
      <w:r>
        <w:rPr>
          <w:rFonts w:ascii="Times New Roman" w:cs="Times New Roman" w:eastAsia="Times New Roman" w:hAnsi="Times New Roman"/>
          <w:i/>
          <w:color w:val="363436"/>
          <w:spacing w:val="0"/>
          <w:w w:val="54"/>
          <w:position w:val="-5"/>
          <w:sz w:val="60"/>
          <w:szCs w:val="60"/>
        </w:rPr>
        <w:t>a</w:t>
      </w:r>
      <w:r>
        <w:rPr>
          <w:rFonts w:ascii="Times New Roman" w:cs="Times New Roman" w:eastAsia="Times New Roman" w:hAnsi="Times New Roman"/>
          <w:i/>
          <w:color w:val="363436"/>
          <w:spacing w:val="7"/>
          <w:w w:val="54"/>
          <w:position w:val="-5"/>
          <w:sz w:val="60"/>
          <w:szCs w:val="60"/>
        </w:rPr>
        <w:t>m</w:t>
      </w:r>
      <w:r>
        <w:rPr>
          <w:rFonts w:ascii="Times New Roman" w:cs="Times New Roman" w:eastAsia="Times New Roman" w:hAnsi="Times New Roman"/>
          <w:i/>
          <w:color w:val="363436"/>
          <w:spacing w:val="2"/>
          <w:w w:val="51"/>
          <w:position w:val="-5"/>
          <w:sz w:val="60"/>
          <w:szCs w:val="60"/>
        </w:rPr>
        <w:t>i</w:t>
      </w:r>
      <w:r>
        <w:rPr>
          <w:rFonts w:ascii="Times New Roman" w:cs="Times New Roman" w:eastAsia="Times New Roman" w:hAnsi="Times New Roman"/>
          <w:i/>
          <w:color w:val="464444"/>
          <w:spacing w:val="-3"/>
          <w:w w:val="63"/>
          <w:position w:val="-5"/>
          <w:sz w:val="60"/>
          <w:szCs w:val="60"/>
        </w:rPr>
        <w:t>s</w:t>
      </w:r>
      <w:r>
        <w:rPr>
          <w:rFonts w:ascii="Times New Roman" w:cs="Times New Roman" w:eastAsia="Times New Roman" w:hAnsi="Times New Roman"/>
          <w:i/>
          <w:color w:val="464444"/>
          <w:spacing w:val="0"/>
          <w:w w:val="60"/>
          <w:position w:val="-5"/>
          <w:sz w:val="60"/>
          <w:szCs w:val="60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60"/>
          <w:szCs w:val="60"/>
        </w:rPr>
      </w:r>
    </w:p>
    <w:p>
      <w:pPr>
        <w:rPr>
          <w:rFonts w:ascii="Times New Roman" w:cs="Times New Roman" w:eastAsia="Times New Roman" w:hAnsi="Times New Roman"/>
          <w:sz w:val="6"/>
          <w:szCs w:val="6"/>
        </w:rPr>
        <w:jc w:val="left"/>
        <w:spacing w:before="92"/>
        <w:ind w:left="307"/>
      </w:pPr>
      <w:r>
        <w:br w:type="column"/>
      </w:r>
      <w:r>
        <w:rPr>
          <w:rFonts w:ascii="Times New Roman" w:cs="Times New Roman" w:eastAsia="Times New Roman" w:hAnsi="Times New Roman"/>
          <w:color w:val="C6C4C6"/>
          <w:spacing w:val="0"/>
          <w:w w:val="76"/>
          <w:sz w:val="10"/>
          <w:szCs w:val="10"/>
        </w:rPr>
        <w:t>!</w:t>
      </w:r>
      <w:r>
        <w:rPr>
          <w:rFonts w:ascii="Times New Roman" w:cs="Times New Roman" w:eastAsia="Times New Roman" w:hAnsi="Times New Roman"/>
          <w:color w:val="C6C4C6"/>
          <w:spacing w:val="0"/>
          <w:w w:val="76"/>
          <w:sz w:val="10"/>
          <w:szCs w:val="10"/>
        </w:rPr>
        <w:t>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4"/>
          <w:w w:val="76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5"/>
          <w:w w:val="100"/>
          <w:sz w:val="8"/>
          <w:szCs w:val="8"/>
        </w:rPr>
        <w:t>+</w:t>
      </w:r>
      <w:r>
        <w:rPr>
          <w:rFonts w:ascii="Arial" w:cs="Arial" w:eastAsia="Arial" w:hAnsi="Arial"/>
          <w:color w:val="B6B5B6"/>
          <w:spacing w:val="0"/>
          <w:w w:val="100"/>
          <w:sz w:val="8"/>
          <w:szCs w:val="8"/>
        </w:rPr>
        <w:t>+</w:t>
      </w:r>
      <w:r>
        <w:rPr>
          <w:rFonts w:ascii="Arial" w:cs="Arial" w:eastAsia="Arial" w:hAnsi="Arial"/>
          <w:color w:val="B6B5B6"/>
          <w:spacing w:val="0"/>
          <w:w w:val="100"/>
          <w:sz w:val="8"/>
          <w:szCs w:val="8"/>
        </w:rPr>
        <w:t>     </w:t>
      </w:r>
      <w:r>
        <w:rPr>
          <w:rFonts w:ascii="Arial" w:cs="Arial" w:eastAsia="Arial" w:hAnsi="Arial"/>
          <w:color w:val="B6B5B6"/>
          <w:spacing w:val="9"/>
          <w:w w:val="100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30"/>
          <w:sz w:val="6"/>
          <w:szCs w:val="6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6"/>
          <w:szCs w:val="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340" w:lineRule="exact"/>
        <w:sectPr>
          <w:type w:val="continuous"/>
          <w:pgSz w:h="24060" w:w="17160"/>
          <w:pgMar w:bottom="280" w:left="0" w:right="1420" w:top="1040"/>
          <w:cols w:equalWidth="off" w:num="3">
            <w:col w:space="647" w:w="4460"/>
            <w:col w:space="73" w:w="1122"/>
            <w:col w:w="9438"/>
          </w:cols>
        </w:sectPr>
      </w:pP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7</w:t>
      </w:r>
      <w:r>
        <w:rPr>
          <w:rFonts w:ascii="Times New Roman" w:cs="Times New Roman" w:eastAsia="Times New Roman" w:hAnsi="Times New Roman"/>
          <w:color w:val="363436"/>
          <w:spacing w:val="8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6"/>
          <w:w w:val="97"/>
          <w:sz w:val="34"/>
          <w:szCs w:val="34"/>
        </w:rPr>
        <w:t>N</w:t>
      </w:r>
      <w:r>
        <w:rPr>
          <w:rFonts w:ascii="Times New Roman" w:cs="Times New Roman" w:eastAsia="Times New Roman" w:hAnsi="Times New Roman"/>
          <w:color w:val="363436"/>
          <w:spacing w:val="-1"/>
          <w:w w:val="97"/>
          <w:sz w:val="34"/>
          <w:szCs w:val="34"/>
        </w:rPr>
        <w:t>o</w:t>
      </w:r>
      <w:r>
        <w:rPr>
          <w:rFonts w:ascii="Times New Roman" w:cs="Times New Roman" w:eastAsia="Times New Roman" w:hAnsi="Times New Roman"/>
          <w:color w:val="363436"/>
          <w:spacing w:val="6"/>
          <w:w w:val="97"/>
          <w:sz w:val="34"/>
          <w:szCs w:val="34"/>
        </w:rPr>
        <w:t>v</w:t>
      </w:r>
      <w:r>
        <w:rPr>
          <w:rFonts w:ascii="Times New Roman" w:cs="Times New Roman" w:eastAsia="Times New Roman" w:hAnsi="Times New Roman"/>
          <w:color w:val="363436"/>
          <w:spacing w:val="-6"/>
          <w:w w:val="97"/>
          <w:sz w:val="34"/>
          <w:szCs w:val="34"/>
        </w:rPr>
        <w:t>e</w:t>
      </w:r>
      <w:r>
        <w:rPr>
          <w:rFonts w:ascii="Times New Roman" w:cs="Times New Roman" w:eastAsia="Times New Roman" w:hAnsi="Times New Roman"/>
          <w:color w:val="464444"/>
          <w:spacing w:val="6"/>
          <w:w w:val="97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color w:val="464444"/>
          <w:spacing w:val="4"/>
          <w:w w:val="97"/>
          <w:sz w:val="34"/>
          <w:szCs w:val="34"/>
        </w:rPr>
        <w:t>b</w:t>
      </w:r>
      <w:r>
        <w:rPr>
          <w:rFonts w:ascii="Times New Roman" w:cs="Times New Roman" w:eastAsia="Times New Roman" w:hAnsi="Times New Roman"/>
          <w:color w:val="363436"/>
          <w:spacing w:val="-5"/>
          <w:w w:val="97"/>
          <w:sz w:val="34"/>
          <w:szCs w:val="34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7"/>
          <w:sz w:val="34"/>
          <w:szCs w:val="34"/>
        </w:rPr>
        <w:t>r</w:t>
      </w:r>
      <w:r>
        <w:rPr>
          <w:rFonts w:ascii="Times New Roman" w:cs="Times New Roman" w:eastAsia="Times New Roman" w:hAnsi="Times New Roman"/>
          <w:color w:val="363436"/>
          <w:spacing w:val="-1"/>
          <w:w w:val="97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5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2"/>
          <w:szCs w:val="32"/>
        </w:rPr>
        <w:t>                  </w:t>
      </w:r>
      <w:r>
        <w:rPr>
          <w:rFonts w:ascii="Times New Roman" w:cs="Times New Roman" w:eastAsia="Times New Roman" w:hAnsi="Times New Roman"/>
          <w:color w:val="363436"/>
          <w:spacing w:val="1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C6C4C6"/>
          <w:spacing w:val="0"/>
          <w:w w:val="61"/>
          <w:position w:val="-1"/>
          <w:sz w:val="16"/>
          <w:szCs w:val="16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center"/>
        <w:spacing w:line="80" w:lineRule="exact"/>
        <w:ind w:left="6087" w:right="6990"/>
      </w:pPr>
      <w:r>
        <w:rPr>
          <w:rFonts w:ascii="Times New Roman" w:cs="Times New Roman" w:eastAsia="Times New Roman" w:hAnsi="Times New Roman"/>
          <w:color w:val="919090"/>
          <w:spacing w:val="-29"/>
          <w:w w:val="287"/>
          <w:position w:val="-1"/>
          <w:sz w:val="10"/>
          <w:szCs w:val="10"/>
        </w:rPr>
        <w:t>"</w:t>
      </w:r>
      <w:r>
        <w:rPr>
          <w:rFonts w:ascii="Times New Roman" w:cs="Times New Roman" w:eastAsia="Times New Roman" w:hAnsi="Times New Roman"/>
          <w:color w:val="C6C4C6"/>
          <w:spacing w:val="0"/>
          <w:w w:val="287"/>
          <w:position w:val="-1"/>
          <w:sz w:val="10"/>
          <w:szCs w:val="10"/>
        </w:rPr>
        <w:t>,</w:t>
      </w:r>
      <w:r>
        <w:rPr>
          <w:rFonts w:ascii="Times New Roman" w:cs="Times New Roman" w:eastAsia="Times New Roman" w:hAnsi="Times New Roman"/>
          <w:color w:val="C6C4C6"/>
          <w:spacing w:val="0"/>
          <w:w w:val="287"/>
          <w:position w:val="-1"/>
          <w:sz w:val="10"/>
          <w:szCs w:val="10"/>
        </w:rPr>
        <w:t>    </w:t>
      </w:r>
      <w:r>
        <w:rPr>
          <w:rFonts w:ascii="Times New Roman" w:cs="Times New Roman" w:eastAsia="Times New Roman" w:hAnsi="Times New Roman"/>
          <w:color w:val="C6C4C6"/>
          <w:spacing w:val="43"/>
          <w:w w:val="287"/>
          <w:position w:val="-1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A7A5A7"/>
          <w:spacing w:val="0"/>
          <w:w w:val="62"/>
          <w:position w:val="-1"/>
          <w:sz w:val="10"/>
          <w:szCs w:val="10"/>
        </w:rPr>
        <w:t>4</w:t>
      </w:r>
      <w:r>
        <w:rPr>
          <w:rFonts w:ascii="Times New Roman" w:cs="Times New Roman" w:eastAsia="Times New Roman" w:hAnsi="Times New Roman"/>
          <w:color w:val="A7A5A7"/>
          <w:spacing w:val="0"/>
          <w:w w:val="62"/>
          <w:position w:val="-1"/>
          <w:sz w:val="10"/>
          <w:szCs w:val="10"/>
        </w:rPr>
        <w:t>                     </w:t>
      </w:r>
      <w:r>
        <w:rPr>
          <w:rFonts w:ascii="Times New Roman" w:cs="Times New Roman" w:eastAsia="Times New Roman" w:hAnsi="Times New Roman"/>
          <w:color w:val="A7A5A7"/>
          <w:spacing w:val="12"/>
          <w:w w:val="62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62"/>
          <w:position w:val="-1"/>
          <w:sz w:val="6"/>
          <w:szCs w:val="6"/>
        </w:rPr>
        <w:t>+</w:t>
      </w:r>
      <w:r>
        <w:rPr>
          <w:rFonts w:ascii="Arial" w:cs="Arial" w:eastAsia="Arial" w:hAnsi="Arial"/>
          <w:color w:val="C6C4C6"/>
          <w:spacing w:val="0"/>
          <w:w w:val="62"/>
          <w:position w:val="-1"/>
          <w:sz w:val="6"/>
          <w:szCs w:val="6"/>
        </w:rPr>
        <w:t>               </w:t>
      </w:r>
      <w:r>
        <w:rPr>
          <w:rFonts w:ascii="Arial" w:cs="Arial" w:eastAsia="Arial" w:hAnsi="Arial"/>
          <w:color w:val="C6C4C6"/>
          <w:spacing w:val="6"/>
          <w:w w:val="62"/>
          <w:position w:val="-1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241"/>
          <w:position w:val="-1"/>
          <w:sz w:val="6"/>
          <w:szCs w:val="6"/>
        </w:rPr>
        <w:t>'</w:t>
      </w:r>
      <w:r>
        <w:rPr>
          <w:rFonts w:ascii="Arial" w:cs="Arial" w:eastAsia="Arial" w:hAnsi="Arial"/>
          <w:color w:val="C6C4C6"/>
          <w:spacing w:val="0"/>
          <w:w w:val="241"/>
          <w:position w:val="-1"/>
          <w:sz w:val="6"/>
          <w:szCs w:val="6"/>
        </w:rPr>
        <w:t>        </w:t>
      </w:r>
      <w:r>
        <w:rPr>
          <w:rFonts w:ascii="Arial" w:cs="Arial" w:eastAsia="Arial" w:hAnsi="Arial"/>
          <w:color w:val="C6C4C6"/>
          <w:spacing w:val="16"/>
          <w:w w:val="241"/>
          <w:position w:val="-1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241"/>
          <w:position w:val="-1"/>
          <w:sz w:val="6"/>
          <w:szCs w:val="6"/>
        </w:rPr>
        <w:t>'</w:t>
      </w:r>
      <w:r>
        <w:rPr>
          <w:rFonts w:ascii="Arial" w:cs="Arial" w:eastAsia="Arial" w:hAnsi="Arial"/>
          <w:color w:val="C6C4C6"/>
          <w:spacing w:val="0"/>
          <w:w w:val="241"/>
          <w:position w:val="-1"/>
          <w:sz w:val="6"/>
          <w:szCs w:val="6"/>
        </w:rPr>
        <w:t>                        </w:t>
      </w:r>
      <w:r>
        <w:rPr>
          <w:rFonts w:ascii="Arial" w:cs="Arial" w:eastAsia="Arial" w:hAnsi="Arial"/>
          <w:color w:val="C6C4C6"/>
          <w:spacing w:val="13"/>
          <w:w w:val="241"/>
          <w:position w:val="-1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108"/>
          <w:position w:val="-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center"/>
        <w:spacing w:line="80" w:lineRule="exact"/>
        <w:ind w:left="6832" w:right="8833"/>
        <w:sectPr>
          <w:type w:val="continuous"/>
          <w:pgSz w:h="24060" w:w="17160"/>
          <w:pgMar w:bottom="280" w:left="0" w:right="1420" w:top="1040"/>
        </w:sectPr>
      </w:pPr>
      <w:r>
        <w:rPr>
          <w:rFonts w:ascii="Times New Roman" w:cs="Times New Roman" w:eastAsia="Times New Roman" w:hAnsi="Times New Roman"/>
          <w:color w:val="B6B5B6"/>
          <w:spacing w:val="0"/>
          <w:w w:val="75"/>
          <w:sz w:val="10"/>
          <w:szCs w:val="10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Arial" w:cs="Arial" w:eastAsia="Arial" w:hAnsi="Arial"/>
          <w:sz w:val="8"/>
          <w:szCs w:val="8"/>
        </w:rPr>
        <w:jc w:val="right"/>
        <w:spacing w:before="37"/>
      </w:pPr>
      <w:r>
        <w:rPr>
          <w:rFonts w:ascii="Arial" w:cs="Arial" w:eastAsia="Arial" w:hAnsi="Arial"/>
          <w:color w:val="C6C4C6"/>
          <w:spacing w:val="0"/>
          <w:w w:val="42"/>
          <w:sz w:val="8"/>
          <w:szCs w:val="8"/>
        </w:rPr>
        <w:t>+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rFonts w:ascii="Arial" w:cs="Arial" w:eastAsia="Arial" w:hAnsi="Arial"/>
          <w:sz w:val="42"/>
          <w:szCs w:val="42"/>
        </w:rPr>
        <w:jc w:val="left"/>
        <w:spacing w:line="460" w:lineRule="exact"/>
        <w:ind w:left="3058"/>
      </w:pPr>
      <w:r>
        <w:rPr>
          <w:rFonts w:ascii="Arial" w:cs="Arial" w:eastAsia="Arial" w:hAnsi="Arial"/>
          <w:color w:val="363436"/>
          <w:spacing w:val="-1"/>
          <w:w w:val="79"/>
          <w:sz w:val="42"/>
          <w:szCs w:val="42"/>
        </w:rPr>
        <w:t>W</w:t>
      </w:r>
      <w:r>
        <w:rPr>
          <w:rFonts w:ascii="Arial" w:cs="Arial" w:eastAsia="Arial" w:hAnsi="Arial"/>
          <w:color w:val="363436"/>
          <w:spacing w:val="0"/>
          <w:w w:val="84"/>
          <w:sz w:val="42"/>
          <w:szCs w:val="42"/>
        </w:rPr>
        <w:t>aktu</w:t>
      </w:r>
      <w:r>
        <w:rPr>
          <w:rFonts w:ascii="Arial" w:cs="Arial" w:eastAsia="Arial" w:hAnsi="Arial"/>
          <w:color w:val="000000"/>
          <w:spacing w:val="0"/>
          <w:w w:val="100"/>
          <w:sz w:val="42"/>
          <w:szCs w:val="42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left"/>
        <w:ind w:left="3048"/>
      </w:pPr>
      <w:r>
        <w:rPr>
          <w:rFonts w:ascii="Times New Roman" w:cs="Times New Roman" w:eastAsia="Times New Roman" w:hAnsi="Times New Roman"/>
          <w:color w:val="363436"/>
          <w:spacing w:val="-4"/>
          <w:w w:val="96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-9"/>
          <w:w w:val="95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-5"/>
          <w:w w:val="96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363436"/>
          <w:spacing w:val="-3"/>
          <w:w w:val="92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173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6"/>
          <w:szCs w:val="36"/>
        </w:rPr>
      </w:r>
    </w:p>
    <w:p>
      <w:pPr>
        <w:rPr>
          <w:rFonts w:ascii="Arial" w:cs="Arial" w:eastAsia="Arial" w:hAnsi="Arial"/>
          <w:sz w:val="8"/>
          <w:szCs w:val="8"/>
        </w:rPr>
        <w:jc w:val="right"/>
        <w:spacing w:before="15"/>
        <w:ind w:right="221"/>
      </w:pPr>
      <w:r>
        <w:rPr>
          <w:rFonts w:ascii="Arial" w:cs="Arial" w:eastAsia="Arial" w:hAnsi="Arial"/>
          <w:color w:val="C6C4C6"/>
          <w:spacing w:val="0"/>
          <w:w w:val="187"/>
          <w:sz w:val="6"/>
          <w:szCs w:val="6"/>
        </w:rPr>
        <w:t>"</w:t>
      </w:r>
      <w:r>
        <w:rPr>
          <w:rFonts w:ascii="Arial" w:cs="Arial" w:eastAsia="Arial" w:hAnsi="Arial"/>
          <w:color w:val="C6C4C6"/>
          <w:spacing w:val="0"/>
          <w:w w:val="187"/>
          <w:sz w:val="6"/>
          <w:szCs w:val="6"/>
        </w:rPr>
        <w:t>          </w:t>
      </w:r>
      <w:r>
        <w:rPr>
          <w:rFonts w:ascii="Arial" w:cs="Arial" w:eastAsia="Arial" w:hAnsi="Arial"/>
          <w:color w:val="C6C4C6"/>
          <w:spacing w:val="12"/>
          <w:w w:val="187"/>
          <w:sz w:val="6"/>
          <w:szCs w:val="6"/>
        </w:rPr>
        <w:t> </w:t>
      </w:r>
      <w:r>
        <w:rPr>
          <w:rFonts w:ascii="Arial" w:cs="Arial" w:eastAsia="Arial" w:hAnsi="Arial"/>
          <w:color w:val="919090"/>
          <w:spacing w:val="0"/>
          <w:w w:val="42"/>
          <w:sz w:val="6"/>
          <w:szCs w:val="6"/>
        </w:rPr>
        <w:t>+</w:t>
      </w:r>
      <w:r>
        <w:rPr>
          <w:rFonts w:ascii="Arial" w:cs="Arial" w:eastAsia="Arial" w:hAnsi="Arial"/>
          <w:color w:val="919090"/>
          <w:spacing w:val="0"/>
          <w:w w:val="42"/>
          <w:sz w:val="6"/>
          <w:szCs w:val="6"/>
        </w:rPr>
        <w:t>                                             </w:t>
      </w:r>
      <w:r>
        <w:rPr>
          <w:rFonts w:ascii="Arial" w:cs="Arial" w:eastAsia="Arial" w:hAnsi="Arial"/>
          <w:color w:val="919090"/>
          <w:spacing w:val="5"/>
          <w:w w:val="42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42"/>
          <w:sz w:val="8"/>
          <w:szCs w:val="8"/>
        </w:rPr>
        <w:t>+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center"/>
        <w:spacing w:line="60" w:lineRule="exact"/>
        <w:ind w:left="3075" w:right="6905"/>
      </w:pPr>
      <w:r>
        <w:br w:type="column"/>
      </w:r>
      <w:r>
        <w:rPr>
          <w:rFonts w:ascii="Times New Roman" w:cs="Times New Roman" w:eastAsia="Times New Roman" w:hAnsi="Times New Roman"/>
          <w:color w:val="C6C4C6"/>
          <w:spacing w:val="3"/>
          <w:w w:val="16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97"/>
          <w:sz w:val="8"/>
          <w:szCs w:val="8"/>
        </w:rPr>
        <w:t>i'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8"/>
          <w:szCs w:val="8"/>
        </w:rPr>
        <w:t>                     </w:t>
      </w:r>
      <w:r>
        <w:rPr>
          <w:rFonts w:ascii="Times New Roman" w:cs="Times New Roman" w:eastAsia="Times New Roman" w:hAnsi="Times New Roman"/>
          <w:color w:val="C6C4C6"/>
          <w:spacing w:val="-5"/>
          <w:w w:val="100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B6B5B6"/>
          <w:spacing w:val="3"/>
          <w:w w:val="181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167"/>
          <w:sz w:val="8"/>
          <w:szCs w:val="8"/>
        </w:rPr>
        <w:t>f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8"/>
          <w:szCs w:val="8"/>
        </w:rPr>
      </w:r>
    </w:p>
    <w:p>
      <w:pPr>
        <w:rPr>
          <w:rFonts w:ascii="Arial" w:cs="Arial" w:eastAsia="Arial" w:hAnsi="Arial"/>
          <w:sz w:val="8"/>
          <w:szCs w:val="8"/>
        </w:rPr>
        <w:jc w:val="center"/>
        <w:spacing w:line="120" w:lineRule="exact"/>
        <w:ind w:left="1482" w:right="5471"/>
      </w:pPr>
      <w:r>
        <w:rPr>
          <w:rFonts w:ascii="Arial" w:cs="Arial" w:eastAsia="Arial" w:hAnsi="Arial"/>
          <w:color w:val="A7A5A7"/>
          <w:spacing w:val="0"/>
          <w:w w:val="41"/>
          <w:sz w:val="12"/>
          <w:szCs w:val="12"/>
        </w:rPr>
        <w:t>]</w:t>
      </w:r>
      <w:r>
        <w:rPr>
          <w:rFonts w:ascii="Arial" w:cs="Arial" w:eastAsia="Arial" w:hAnsi="Arial"/>
          <w:color w:val="A7A5A7"/>
          <w:spacing w:val="0"/>
          <w:w w:val="41"/>
          <w:sz w:val="12"/>
          <w:szCs w:val="12"/>
        </w:rPr>
        <w:t>                 </w:t>
      </w:r>
      <w:r>
        <w:rPr>
          <w:rFonts w:ascii="Arial" w:cs="Arial" w:eastAsia="Arial" w:hAnsi="Arial"/>
          <w:color w:val="A7A5A7"/>
          <w:spacing w:val="10"/>
          <w:w w:val="41"/>
          <w:sz w:val="12"/>
          <w:szCs w:val="12"/>
        </w:rPr>
        <w:t> </w:t>
      </w:r>
      <w:r>
        <w:rPr>
          <w:rFonts w:ascii="Arial" w:cs="Arial" w:eastAsia="Arial" w:hAnsi="Arial"/>
          <w:color w:val="C6C4C6"/>
          <w:spacing w:val="0"/>
          <w:w w:val="100"/>
          <w:sz w:val="12"/>
          <w:szCs w:val="12"/>
        </w:rPr>
        <w:t>'</w:t>
      </w:r>
      <w:r>
        <w:rPr>
          <w:rFonts w:ascii="Arial" w:cs="Arial" w:eastAsia="Arial" w:hAnsi="Arial"/>
          <w:color w:val="C6C4C6"/>
          <w:spacing w:val="0"/>
          <w:w w:val="100"/>
          <w:sz w:val="12"/>
          <w:szCs w:val="12"/>
        </w:rPr>
        <w:t>     </w:t>
      </w:r>
      <w:r>
        <w:rPr>
          <w:rFonts w:ascii="Arial" w:cs="Arial" w:eastAsia="Arial" w:hAnsi="Arial"/>
          <w:color w:val="C6C4C6"/>
          <w:spacing w:val="18"/>
          <w:w w:val="100"/>
          <w:sz w:val="12"/>
          <w:szCs w:val="12"/>
        </w:rPr>
        <w:t> </w:t>
      </w:r>
      <w:r>
        <w:rPr>
          <w:rFonts w:ascii="Arial" w:cs="Arial" w:eastAsia="Arial" w:hAnsi="Arial"/>
          <w:color w:val="B6B5B6"/>
          <w:spacing w:val="0"/>
          <w:w w:val="100"/>
          <w:sz w:val="12"/>
          <w:szCs w:val="12"/>
        </w:rPr>
        <w:t>+</w:t>
      </w:r>
      <w:r>
        <w:rPr>
          <w:rFonts w:ascii="Arial" w:cs="Arial" w:eastAsia="Arial" w:hAnsi="Arial"/>
          <w:color w:val="B6B5B6"/>
          <w:spacing w:val="0"/>
          <w:w w:val="100"/>
          <w:sz w:val="12"/>
          <w:szCs w:val="12"/>
        </w:rPr>
        <w:t>                               </w:t>
      </w:r>
      <w:r>
        <w:rPr>
          <w:rFonts w:ascii="Arial" w:cs="Arial" w:eastAsia="Arial" w:hAnsi="Arial"/>
          <w:color w:val="B6B5B6"/>
          <w:spacing w:val="33"/>
          <w:w w:val="100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i/>
          <w:color w:val="C6C4C6"/>
          <w:spacing w:val="-17"/>
          <w:w w:val="323"/>
          <w:sz w:val="14"/>
          <w:szCs w:val="14"/>
        </w:rPr>
        <w:t>+</w:t>
      </w:r>
      <w:r>
        <w:rPr>
          <w:rFonts w:ascii="Times New Roman" w:cs="Times New Roman" w:eastAsia="Times New Roman" w:hAnsi="Times New Roman"/>
          <w:i/>
          <w:color w:val="C6C4C6"/>
          <w:spacing w:val="0"/>
          <w:w w:val="600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i/>
          <w:color w:val="C6C4C6"/>
          <w:spacing w:val="0"/>
          <w:w w:val="100"/>
          <w:sz w:val="14"/>
          <w:szCs w:val="14"/>
        </w:rPr>
        <w:t>                                     </w:t>
      </w:r>
      <w:r>
        <w:rPr>
          <w:rFonts w:ascii="Times New Roman" w:cs="Times New Roman" w:eastAsia="Times New Roman" w:hAnsi="Times New Roman"/>
          <w:i/>
          <w:color w:val="C6C4C6"/>
          <w:spacing w:val="17"/>
          <w:w w:val="100"/>
          <w:sz w:val="14"/>
          <w:szCs w:val="14"/>
        </w:rPr>
        <w:t> </w:t>
      </w:r>
      <w:r>
        <w:rPr>
          <w:rFonts w:ascii="Arial" w:cs="Arial" w:eastAsia="Arial" w:hAnsi="Arial"/>
          <w:color w:val="C6C4C6"/>
          <w:spacing w:val="0"/>
          <w:w w:val="42"/>
          <w:sz w:val="8"/>
          <w:szCs w:val="8"/>
        </w:rPr>
        <w:t>+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rFonts w:ascii="Arial" w:cs="Arial" w:eastAsia="Arial" w:hAnsi="Arial"/>
          <w:sz w:val="6"/>
          <w:szCs w:val="6"/>
        </w:rPr>
        <w:jc w:val="left"/>
        <w:spacing w:line="380" w:lineRule="exact"/>
      </w:pPr>
      <w:r>
        <w:rPr>
          <w:rFonts w:ascii="Times New Roman" w:cs="Times New Roman" w:eastAsia="Times New Roman" w:hAnsi="Times New Roman"/>
          <w:b/>
          <w:color w:val="5E5D5E"/>
          <w:spacing w:val="0"/>
          <w:w w:val="47"/>
          <w:sz w:val="36"/>
          <w:szCs w:val="36"/>
        </w:rPr>
        <w:t>:</w:t>
      </w:r>
      <w:r>
        <w:rPr>
          <w:rFonts w:ascii="Times New Roman" w:cs="Times New Roman" w:eastAsia="Times New Roman" w:hAnsi="Times New Roman"/>
          <w:b/>
          <w:color w:val="5E5D5E"/>
          <w:spacing w:val="0"/>
          <w:w w:val="47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5E5D5E"/>
          <w:spacing w:val="36"/>
          <w:w w:val="47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2"/>
          <w:w w:val="60"/>
          <w:sz w:val="36"/>
          <w:szCs w:val="36"/>
        </w:rPr>
        <w:t>1</w:t>
      </w:r>
      <w:r>
        <w:rPr>
          <w:rFonts w:ascii="Times New Roman" w:cs="Times New Roman" w:eastAsia="Times New Roman" w:hAnsi="Times New Roman"/>
          <w:b/>
          <w:color w:val="363436"/>
          <w:spacing w:val="2"/>
          <w:w w:val="103"/>
          <w:sz w:val="36"/>
          <w:szCs w:val="36"/>
        </w:rPr>
        <w:t>4</w:t>
      </w:r>
      <w:r>
        <w:rPr>
          <w:rFonts w:ascii="Times New Roman" w:cs="Times New Roman" w:eastAsia="Times New Roman" w:hAnsi="Times New Roman"/>
          <w:b/>
          <w:color w:val="5E5D5E"/>
          <w:spacing w:val="1"/>
          <w:w w:val="84"/>
          <w:sz w:val="36"/>
          <w:szCs w:val="36"/>
        </w:rPr>
        <w:t>.</w:t>
      </w:r>
      <w:r>
        <w:rPr>
          <w:rFonts w:ascii="Times New Roman" w:cs="Times New Roman" w:eastAsia="Times New Roman" w:hAnsi="Times New Roman"/>
          <w:b/>
          <w:color w:val="363436"/>
          <w:spacing w:val="2"/>
          <w:w w:val="95"/>
          <w:sz w:val="36"/>
          <w:szCs w:val="36"/>
        </w:rPr>
        <w:t>0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119"/>
          <w:sz w:val="36"/>
          <w:szCs w:val="36"/>
        </w:rPr>
        <w:t>0</w:t>
      </w:r>
      <w:r>
        <w:rPr>
          <w:rFonts w:ascii="Times New Roman" w:cs="Times New Roman" w:eastAsia="Times New Roman" w:hAnsi="Times New Roman"/>
          <w:b/>
          <w:color w:val="363436"/>
          <w:spacing w:val="-40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82"/>
          <w:sz w:val="36"/>
          <w:szCs w:val="36"/>
        </w:rPr>
        <w:t>WIB</w:t>
      </w:r>
      <w:r>
        <w:rPr>
          <w:rFonts w:ascii="Times New Roman" w:cs="Times New Roman" w:eastAsia="Times New Roman" w:hAnsi="Times New Roman"/>
          <w:b/>
          <w:color w:val="363436"/>
          <w:spacing w:val="20"/>
          <w:w w:val="82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99"/>
          <w:sz w:val="36"/>
          <w:szCs w:val="36"/>
        </w:rPr>
        <w:t>-</w:t>
      </w:r>
      <w:r>
        <w:rPr>
          <w:rFonts w:ascii="Times New Roman" w:cs="Times New Roman" w:eastAsia="Times New Roman" w:hAnsi="Times New Roman"/>
          <w:b/>
          <w:color w:val="464444"/>
          <w:spacing w:val="-41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363436"/>
          <w:spacing w:val="2"/>
          <w:w w:val="107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92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b/>
          <w:color w:val="464444"/>
          <w:spacing w:val="2"/>
          <w:w w:val="92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b/>
          <w:color w:val="464444"/>
          <w:spacing w:val="2"/>
          <w:w w:val="92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b/>
          <w:color w:val="363436"/>
          <w:spacing w:val="1"/>
          <w:w w:val="92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b/>
          <w:color w:val="464444"/>
          <w:spacing w:val="-37"/>
          <w:w w:val="103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76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b/>
          <w:color w:val="464444"/>
          <w:spacing w:val="0"/>
          <w:w w:val="100"/>
          <w:sz w:val="36"/>
          <w:szCs w:val="36"/>
        </w:rPr>
        <w:t>     </w:t>
      </w:r>
      <w:r>
        <w:rPr>
          <w:rFonts w:ascii="Times New Roman" w:cs="Times New Roman" w:eastAsia="Times New Roman" w:hAnsi="Times New Roman"/>
          <w:b/>
          <w:color w:val="464444"/>
          <w:spacing w:val="27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b/>
          <w:color w:val="C6C4C6"/>
          <w:spacing w:val="0"/>
          <w:w w:val="38"/>
          <w:sz w:val="36"/>
          <w:szCs w:val="36"/>
        </w:rPr>
        <w:t>.</w:t>
      </w:r>
      <w:r>
        <w:rPr>
          <w:rFonts w:ascii="Times New Roman" w:cs="Times New Roman" w:eastAsia="Times New Roman" w:hAnsi="Times New Roman"/>
          <w:b/>
          <w:color w:val="C6C4C6"/>
          <w:spacing w:val="0"/>
          <w:w w:val="38"/>
          <w:sz w:val="36"/>
          <w:szCs w:val="36"/>
        </w:rPr>
        <w:t>           </w:t>
      </w:r>
      <w:r>
        <w:rPr>
          <w:rFonts w:ascii="Times New Roman" w:cs="Times New Roman" w:eastAsia="Times New Roman" w:hAnsi="Times New Roman"/>
          <w:b/>
          <w:color w:val="C6C4C6"/>
          <w:spacing w:val="21"/>
          <w:w w:val="38"/>
          <w:sz w:val="36"/>
          <w:szCs w:val="36"/>
        </w:rPr>
        <w:t> </w:t>
      </w:r>
      <w:r>
        <w:rPr>
          <w:rFonts w:ascii="Arial" w:cs="Arial" w:eastAsia="Arial" w:hAnsi="Arial"/>
          <w:color w:val="C6C4C6"/>
          <w:spacing w:val="0"/>
          <w:w w:val="38"/>
          <w:sz w:val="6"/>
          <w:szCs w:val="6"/>
        </w:rPr>
        <w:t>»</w:t>
      </w:r>
      <w:r>
        <w:rPr>
          <w:rFonts w:ascii="Arial" w:cs="Arial" w:eastAsia="Arial" w:hAnsi="Arial"/>
          <w:color w:val="C6C4C6"/>
          <w:spacing w:val="0"/>
          <w:w w:val="38"/>
          <w:sz w:val="6"/>
          <w:szCs w:val="6"/>
        </w:rPr>
        <w:t>                                                   </w:t>
      </w:r>
      <w:r>
        <w:rPr>
          <w:rFonts w:ascii="Arial" w:cs="Arial" w:eastAsia="Arial" w:hAnsi="Arial"/>
          <w:color w:val="C6C4C6"/>
          <w:spacing w:val="4"/>
          <w:w w:val="38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76"/>
          <w:position w:val="-6"/>
          <w:sz w:val="6"/>
          <w:szCs w:val="6"/>
        </w:rPr>
        <w:t>d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6"/>
          <w:szCs w:val="6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center"/>
        <w:spacing w:before="7"/>
        <w:ind w:left="853" w:right="5010"/>
      </w:pPr>
      <w:r>
        <w:rPr>
          <w:rFonts w:ascii="Times New Roman" w:cs="Times New Roman" w:eastAsia="Times New Roman" w:hAnsi="Times New Roman"/>
          <w:color w:val="A7A5A7"/>
          <w:spacing w:val="-11"/>
          <w:w w:val="265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A7A5A7"/>
          <w:spacing w:val="0"/>
          <w:w w:val="265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A7A5A7"/>
          <w:spacing w:val="0"/>
          <w:w w:val="26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A7A5A7"/>
          <w:spacing w:val="66"/>
          <w:w w:val="26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sz w:val="14"/>
          <w:szCs w:val="14"/>
        </w:rPr>
        <w:t>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3"/>
          <w:w w:val="72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sz w:val="14"/>
          <w:szCs w:val="14"/>
        </w:rPr>
        <w:t>          </w:t>
      </w:r>
      <w:r>
        <w:rPr>
          <w:rFonts w:ascii="Times New Roman" w:cs="Times New Roman" w:eastAsia="Times New Roman" w:hAnsi="Times New Roman"/>
          <w:color w:val="C6C4C6"/>
          <w:spacing w:val="7"/>
          <w:w w:val="72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72"/>
          <w:sz w:val="14"/>
          <w:szCs w:val="14"/>
        </w:rPr>
        <w:t>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7"/>
          <w:w w:val="72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left"/>
        <w:spacing w:before="49"/>
      </w:pPr>
      <w:r>
        <w:rPr>
          <w:rFonts w:ascii="Times New Roman" w:cs="Times New Roman" w:eastAsia="Times New Roman" w:hAnsi="Times New Roman"/>
          <w:color w:val="B6B5B6"/>
          <w:spacing w:val="0"/>
          <w:w w:val="100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sz w:val="10"/>
          <w:szCs w:val="10"/>
        </w:rPr>
        <w:t>                                   </w:t>
      </w:r>
      <w:r>
        <w:rPr>
          <w:rFonts w:ascii="Times New Roman" w:cs="Times New Roman" w:eastAsia="Times New Roman" w:hAnsi="Times New Roman"/>
          <w:color w:val="B6B5B6"/>
          <w:spacing w:val="6"/>
          <w:w w:val="10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B6B5B6"/>
          <w:spacing w:val="-4"/>
          <w:w w:val="214"/>
          <w:sz w:val="10"/>
          <w:szCs w:val="10"/>
        </w:rPr>
        <w:t>·</w:t>
      </w:r>
      <w:r>
        <w:rPr>
          <w:rFonts w:ascii="Times New Roman" w:cs="Times New Roman" w:eastAsia="Times New Roman" w:hAnsi="Times New Roman"/>
          <w:color w:val="C6C4C6"/>
          <w:spacing w:val="-6"/>
          <w:w w:val="388"/>
          <w:sz w:val="10"/>
          <w:szCs w:val="10"/>
        </w:rPr>
        <w:t>,</w:t>
      </w:r>
      <w:r>
        <w:rPr>
          <w:rFonts w:ascii="Times New Roman" w:cs="Times New Roman" w:eastAsia="Times New Roman" w:hAnsi="Times New Roman"/>
          <w:color w:val="A7A5A7"/>
          <w:spacing w:val="0"/>
          <w:w w:val="100"/>
          <w:sz w:val="10"/>
          <w:szCs w:val="10"/>
        </w:rPr>
        <w:t>"</w:t>
      </w:r>
      <w:r>
        <w:rPr>
          <w:rFonts w:ascii="Times New Roman" w:cs="Times New Roman" w:eastAsia="Times New Roman" w:hAnsi="Times New Roman"/>
          <w:color w:val="A7A5A7"/>
          <w:spacing w:val="0"/>
          <w:w w:val="100"/>
          <w:sz w:val="10"/>
          <w:szCs w:val="10"/>
        </w:rPr>
        <w:t>                    </w:t>
      </w:r>
      <w:r>
        <w:rPr>
          <w:rFonts w:ascii="Times New Roman" w:cs="Times New Roman" w:eastAsia="Times New Roman" w:hAnsi="Times New Roman"/>
          <w:color w:val="A7A5A7"/>
          <w:spacing w:val="-4"/>
          <w:w w:val="10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B6B5B6"/>
          <w:spacing w:val="-7"/>
          <w:w w:val="230"/>
          <w:sz w:val="10"/>
          <w:szCs w:val="10"/>
        </w:rPr>
        <w:t>t</w:t>
      </w:r>
      <w:r>
        <w:rPr>
          <w:rFonts w:ascii="Times New Roman" w:cs="Times New Roman" w:eastAsia="Times New Roman" w:hAnsi="Times New Roman"/>
          <w:color w:val="A7A5A7"/>
          <w:spacing w:val="0"/>
          <w:w w:val="230"/>
          <w:sz w:val="10"/>
          <w:szCs w:val="10"/>
        </w:rPr>
        <w:t>.</w:t>
      </w:r>
      <w:r>
        <w:rPr>
          <w:rFonts w:ascii="Times New Roman" w:cs="Times New Roman" w:eastAsia="Times New Roman" w:hAnsi="Times New Roman"/>
          <w:color w:val="A7A5A7"/>
          <w:spacing w:val="0"/>
          <w:w w:val="230"/>
          <w:sz w:val="10"/>
          <w:szCs w:val="10"/>
        </w:rPr>
        <w:t>                           </w:t>
      </w:r>
      <w:r>
        <w:rPr>
          <w:rFonts w:ascii="Times New Roman" w:cs="Times New Roman" w:eastAsia="Times New Roman" w:hAnsi="Times New Roman"/>
          <w:color w:val="A7A5A7"/>
          <w:spacing w:val="52"/>
          <w:w w:val="23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230"/>
          <w:sz w:val="10"/>
          <w:szCs w:val="10"/>
        </w:rPr>
        <w:t>''</w:t>
      </w:r>
      <w:r>
        <w:rPr>
          <w:rFonts w:ascii="Times New Roman" w:cs="Times New Roman" w:eastAsia="Times New Roman" w:hAnsi="Times New Roman"/>
          <w:color w:val="C6C4C6"/>
          <w:spacing w:val="0"/>
          <w:w w:val="230"/>
          <w:sz w:val="10"/>
          <w:szCs w:val="10"/>
        </w:rPr>
        <w:t>                                </w:t>
      </w:r>
      <w:r>
        <w:rPr>
          <w:rFonts w:ascii="Times New Roman" w:cs="Times New Roman" w:eastAsia="Times New Roman" w:hAnsi="Times New Roman"/>
          <w:color w:val="C6C4C6"/>
          <w:spacing w:val="6"/>
          <w:w w:val="230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color w:val="C6C4C6"/>
          <w:spacing w:val="-42"/>
          <w:w w:val="600"/>
          <w:sz w:val="10"/>
          <w:szCs w:val="10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600"/>
          <w:sz w:val="10"/>
          <w:szCs w:val="10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spacing w:before="9" w:line="80" w:lineRule="exact"/>
        <w:ind w:left="274"/>
      </w:pPr>
      <w:r>
        <w:rPr>
          <w:rFonts w:ascii="Arial" w:cs="Arial" w:eastAsia="Arial" w:hAnsi="Arial"/>
          <w:color w:val="C6C4C6"/>
          <w:spacing w:val="0"/>
          <w:w w:val="100"/>
          <w:position w:val="-2"/>
          <w:sz w:val="10"/>
          <w:szCs w:val="10"/>
        </w:rPr>
        <w:t>•</w:t>
      </w:r>
      <w:r>
        <w:rPr>
          <w:rFonts w:ascii="Arial" w:cs="Arial" w:eastAsia="Arial" w:hAnsi="Arial"/>
          <w:color w:val="C6C4C6"/>
          <w:spacing w:val="0"/>
          <w:w w:val="100"/>
          <w:position w:val="-2"/>
          <w:sz w:val="10"/>
          <w:szCs w:val="10"/>
        </w:rPr>
        <w:t>                    </w:t>
      </w:r>
      <w:r>
        <w:rPr>
          <w:rFonts w:ascii="Arial" w:cs="Arial" w:eastAsia="Arial" w:hAnsi="Arial"/>
          <w:color w:val="C6C4C6"/>
          <w:spacing w:val="21"/>
          <w:w w:val="100"/>
          <w:position w:val="-2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0"/>
          <w:w w:val="57"/>
          <w:position w:val="-2"/>
          <w:sz w:val="10"/>
          <w:szCs w:val="10"/>
        </w:rPr>
        <w:t>•</w:t>
      </w:r>
      <w:r>
        <w:rPr>
          <w:rFonts w:ascii="Arial" w:cs="Arial" w:eastAsia="Arial" w:hAnsi="Arial"/>
          <w:color w:val="B6B5B6"/>
          <w:spacing w:val="0"/>
          <w:w w:val="57"/>
          <w:position w:val="-2"/>
          <w:sz w:val="10"/>
          <w:szCs w:val="10"/>
        </w:rPr>
        <w:t>               </w:t>
      </w:r>
      <w:r>
        <w:rPr>
          <w:rFonts w:ascii="Arial" w:cs="Arial" w:eastAsia="Arial" w:hAnsi="Arial"/>
          <w:color w:val="B6B5B6"/>
          <w:spacing w:val="10"/>
          <w:w w:val="57"/>
          <w:position w:val="-2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-3"/>
          <w:w w:val="306"/>
          <w:position w:val="-2"/>
          <w:sz w:val="10"/>
          <w:szCs w:val="10"/>
        </w:rPr>
        <w:t>.</w:t>
      </w:r>
      <w:r>
        <w:rPr>
          <w:rFonts w:ascii="Arial" w:cs="Arial" w:eastAsia="Arial" w:hAnsi="Arial"/>
          <w:color w:val="B6B5B6"/>
          <w:spacing w:val="-3"/>
          <w:w w:val="447"/>
          <w:position w:val="-2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-5"/>
          <w:w w:val="600"/>
          <w:position w:val="-2"/>
          <w:sz w:val="10"/>
          <w:szCs w:val="10"/>
        </w:rPr>
        <w:t>'</w:t>
      </w:r>
      <w:r>
        <w:rPr>
          <w:rFonts w:ascii="Arial" w:cs="Arial" w:eastAsia="Arial" w:hAnsi="Arial"/>
          <w:color w:val="B6B5B6"/>
          <w:spacing w:val="0"/>
          <w:w w:val="270"/>
          <w:position w:val="-2"/>
          <w:sz w:val="10"/>
          <w:szCs w:val="10"/>
        </w:rPr>
        <w:t>,</w:t>
      </w:r>
      <w:r>
        <w:rPr>
          <w:rFonts w:ascii="Arial" w:cs="Arial" w:eastAsia="Arial" w:hAnsi="Arial"/>
          <w:color w:val="B6B5B6"/>
          <w:spacing w:val="0"/>
          <w:w w:val="100"/>
          <w:position w:val="-2"/>
          <w:sz w:val="10"/>
          <w:szCs w:val="10"/>
        </w:rPr>
        <w:t>                                                             </w:t>
      </w:r>
      <w:r>
        <w:rPr>
          <w:rFonts w:ascii="Arial" w:cs="Arial" w:eastAsia="Arial" w:hAnsi="Arial"/>
          <w:color w:val="B6B5B6"/>
          <w:spacing w:val="3"/>
          <w:w w:val="100"/>
          <w:position w:val="-2"/>
          <w:sz w:val="10"/>
          <w:szCs w:val="10"/>
        </w:rPr>
        <w:t> </w:t>
      </w:r>
      <w:r>
        <w:rPr>
          <w:rFonts w:ascii="Arial" w:cs="Arial" w:eastAsia="Arial" w:hAnsi="Arial"/>
          <w:color w:val="B6B5B6"/>
          <w:spacing w:val="-1"/>
          <w:w w:val="148"/>
          <w:position w:val="-2"/>
          <w:sz w:val="10"/>
          <w:szCs w:val="10"/>
        </w:rPr>
        <w:t>j</w:t>
      </w:r>
      <w:r>
        <w:rPr>
          <w:rFonts w:ascii="Arial" w:cs="Arial" w:eastAsia="Arial" w:hAnsi="Arial"/>
          <w:color w:val="C6C4C6"/>
          <w:spacing w:val="-1"/>
          <w:w w:val="148"/>
          <w:position w:val="-2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0"/>
          <w:w w:val="148"/>
          <w:position w:val="-2"/>
          <w:sz w:val="10"/>
          <w:szCs w:val="10"/>
        </w:rPr>
        <w:t>'</w:t>
      </w:r>
      <w:r>
        <w:rPr>
          <w:rFonts w:ascii="Arial" w:cs="Arial" w:eastAsia="Arial" w:hAnsi="Arial"/>
          <w:color w:val="C6C4C6"/>
          <w:spacing w:val="0"/>
          <w:w w:val="148"/>
          <w:position w:val="-2"/>
          <w:sz w:val="10"/>
          <w:szCs w:val="10"/>
        </w:rPr>
        <w:t>     </w:t>
      </w:r>
      <w:r>
        <w:rPr>
          <w:rFonts w:ascii="Arial" w:cs="Arial" w:eastAsia="Arial" w:hAnsi="Arial"/>
          <w:color w:val="C6C4C6"/>
          <w:spacing w:val="0"/>
          <w:w w:val="148"/>
          <w:position w:val="-2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148"/>
          <w:position w:val="-2"/>
          <w:sz w:val="10"/>
          <w:szCs w:val="10"/>
        </w:rPr>
        <w:t>"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40" w:lineRule="exact"/>
      </w:pPr>
      <w:r>
        <w:rPr>
          <w:rFonts w:ascii="Times New Roman" w:cs="Times New Roman" w:eastAsia="Times New Roman" w:hAnsi="Times New Roman"/>
          <w:color w:val="464444"/>
          <w:spacing w:val="0"/>
          <w:w w:val="54"/>
          <w:position w:val="1"/>
          <w:sz w:val="32"/>
          <w:szCs w:val="32"/>
        </w:rPr>
        <w:t>:</w:t>
      </w:r>
      <w:r>
        <w:rPr>
          <w:rFonts w:ascii="Times New Roman" w:cs="Times New Roman" w:eastAsia="Times New Roman" w:hAnsi="Times New Roman"/>
          <w:color w:val="464444"/>
          <w:spacing w:val="0"/>
          <w:w w:val="54"/>
          <w:position w:val="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464444"/>
          <w:spacing w:val="29"/>
          <w:w w:val="54"/>
          <w:position w:val="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1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1"/>
          <w:sz w:val="32"/>
          <w:szCs w:val="32"/>
        </w:rPr>
        <w:t>u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1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1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color w:val="363436"/>
          <w:spacing w:val="51"/>
          <w:w w:val="100"/>
          <w:position w:val="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89"/>
          <w:position w:val="1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2"/>
          <w:w w:val="89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3"/>
          <w:w w:val="89"/>
          <w:position w:val="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1"/>
          <w:w w:val="89"/>
          <w:position w:val="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2"/>
          <w:w w:val="89"/>
          <w:position w:val="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position w:val="1"/>
          <w:sz w:val="36"/>
          <w:szCs w:val="36"/>
        </w:rPr>
        <w:t>ar</w:t>
      </w:r>
      <w:r>
        <w:rPr>
          <w:rFonts w:ascii="Times New Roman" w:cs="Times New Roman" w:eastAsia="Times New Roman" w:hAnsi="Times New Roman"/>
          <w:color w:val="363436"/>
          <w:spacing w:val="53"/>
          <w:w w:val="89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position w:val="1"/>
          <w:sz w:val="32"/>
          <w:szCs w:val="32"/>
        </w:rPr>
        <w:t>1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position w:val="1"/>
          <w:sz w:val="32"/>
          <w:szCs w:val="32"/>
        </w:rPr>
        <w:t>,</w:t>
      </w:r>
      <w:r>
        <w:rPr>
          <w:rFonts w:ascii="Times New Roman" w:cs="Times New Roman" w:eastAsia="Times New Roman" w:hAnsi="Times New Roman"/>
          <w:color w:val="464444"/>
          <w:spacing w:val="17"/>
          <w:w w:val="89"/>
          <w:position w:val="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2"/>
          <w:position w:val="1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color w:val="363436"/>
          <w:spacing w:val="-1"/>
          <w:w w:val="102"/>
          <w:position w:val="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105"/>
          <w:position w:val="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102"/>
          <w:position w:val="1"/>
          <w:sz w:val="32"/>
          <w:szCs w:val="32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position w:val="1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363436"/>
          <w:spacing w:val="19"/>
          <w:w w:val="126"/>
          <w:position w:val="1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color w:val="363436"/>
          <w:spacing w:val="3"/>
          <w:w w:val="108"/>
          <w:position w:val="1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363436"/>
          <w:spacing w:val="-3"/>
          <w:w w:val="83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464444"/>
          <w:spacing w:val="2"/>
          <w:w w:val="95"/>
          <w:position w:val="1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1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363436"/>
          <w:spacing w:val="-3"/>
          <w:w w:val="92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106"/>
          <w:position w:val="1"/>
          <w:sz w:val="36"/>
          <w:szCs w:val="36"/>
        </w:rPr>
        <w:t>k</w:t>
      </w:r>
      <w:r>
        <w:rPr>
          <w:rFonts w:ascii="Times New Roman" w:cs="Times New Roman" w:eastAsia="Times New Roman" w:hAnsi="Times New Roman"/>
          <w:color w:val="464444"/>
          <w:spacing w:val="-22"/>
          <w:w w:val="100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1"/>
          <w:sz w:val="32"/>
          <w:szCs w:val="32"/>
        </w:rPr>
        <w:t>V</w:t>
      </w:r>
      <w:r>
        <w:rPr>
          <w:rFonts w:ascii="Times New Roman" w:cs="Times New Roman" w:eastAsia="Times New Roman" w:hAnsi="Times New Roman"/>
          <w:color w:val="464444"/>
          <w:spacing w:val="0"/>
          <w:w w:val="104"/>
          <w:position w:val="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464444"/>
          <w:spacing w:val="-1"/>
          <w:w w:val="104"/>
          <w:position w:val="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08"/>
          <w:position w:val="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12"/>
          <w:szCs w:val="12"/>
        </w:rPr>
        <w:jc w:val="left"/>
        <w:spacing w:before="12" w:line="120" w:lineRule="exact"/>
        <w:ind w:left="317"/>
      </w:pPr>
      <w:r>
        <w:rPr>
          <w:rFonts w:ascii="Times New Roman" w:cs="Times New Roman" w:eastAsia="Times New Roman" w:hAnsi="Times New Roman"/>
          <w:color w:val="C6C4C6"/>
          <w:spacing w:val="0"/>
          <w:w w:val="135"/>
          <w:position w:val="-3"/>
          <w:sz w:val="12"/>
          <w:szCs w:val="12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135"/>
          <w:position w:val="-3"/>
          <w:sz w:val="12"/>
          <w:szCs w:val="12"/>
        </w:rPr>
        <w:t>    </w:t>
      </w:r>
      <w:r>
        <w:rPr>
          <w:rFonts w:ascii="Times New Roman" w:cs="Times New Roman" w:eastAsia="Times New Roman" w:hAnsi="Times New Roman"/>
          <w:color w:val="C6C4C6"/>
          <w:spacing w:val="37"/>
          <w:w w:val="135"/>
          <w:position w:val="-3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C6C4C6"/>
          <w:spacing w:val="-1"/>
          <w:w w:val="102"/>
          <w:position w:val="-3"/>
          <w:sz w:val="12"/>
          <w:szCs w:val="12"/>
        </w:rPr>
        <w:t>%</w:t>
      </w:r>
      <w:r>
        <w:rPr>
          <w:rFonts w:ascii="Times New Roman" w:cs="Times New Roman" w:eastAsia="Times New Roman" w:hAnsi="Times New Roman"/>
          <w:color w:val="C6C4C6"/>
          <w:spacing w:val="-4"/>
          <w:w w:val="600"/>
          <w:position w:val="-3"/>
          <w:sz w:val="12"/>
          <w:szCs w:val="12"/>
        </w:rPr>
        <w:t>,</w:t>
      </w:r>
      <w:r>
        <w:rPr>
          <w:rFonts w:ascii="Times New Roman" w:cs="Times New Roman" w:eastAsia="Times New Roman" w:hAnsi="Times New Roman"/>
          <w:color w:val="B6B5B6"/>
          <w:spacing w:val="0"/>
          <w:w w:val="600"/>
          <w:position w:val="-3"/>
          <w:sz w:val="12"/>
          <w:szCs w:val="12"/>
        </w:rPr>
        <w:t>'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position w:val="-3"/>
          <w:sz w:val="12"/>
          <w:szCs w:val="12"/>
        </w:rPr>
        <w:t>           </w:t>
      </w:r>
      <w:r>
        <w:rPr>
          <w:rFonts w:ascii="Times New Roman" w:cs="Times New Roman" w:eastAsia="Times New Roman" w:hAnsi="Times New Roman"/>
          <w:color w:val="B6B5B6"/>
          <w:spacing w:val="-3"/>
          <w:w w:val="100"/>
          <w:position w:val="-3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79"/>
          <w:position w:val="-3"/>
          <w:sz w:val="12"/>
          <w:szCs w:val="12"/>
        </w:rPr>
        <w:t>"</w:t>
      </w:r>
      <w:r>
        <w:rPr>
          <w:rFonts w:ascii="Times New Roman" w:cs="Times New Roman" w:eastAsia="Times New Roman" w:hAnsi="Times New Roman"/>
          <w:color w:val="B6B5B6"/>
          <w:spacing w:val="0"/>
          <w:w w:val="79"/>
          <w:position w:val="-3"/>
          <w:sz w:val="12"/>
          <w:szCs w:val="12"/>
        </w:rPr>
        <w:t>                  </w:t>
      </w:r>
      <w:r>
        <w:rPr>
          <w:rFonts w:ascii="Times New Roman" w:cs="Times New Roman" w:eastAsia="Times New Roman" w:hAnsi="Times New Roman"/>
          <w:color w:val="B6B5B6"/>
          <w:spacing w:val="1"/>
          <w:w w:val="79"/>
          <w:position w:val="-3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9"/>
          <w:position w:val="-3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49"/>
          <w:position w:val="-3"/>
          <w:sz w:val="14"/>
          <w:szCs w:val="14"/>
        </w:rPr>
        <w:t>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3"/>
          <w:w w:val="49"/>
          <w:position w:val="-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247"/>
          <w:position w:val="-3"/>
          <w:sz w:val="14"/>
          <w:szCs w:val="14"/>
        </w:rPr>
        <w:t>:</w:t>
      </w:r>
      <w:r>
        <w:rPr>
          <w:rFonts w:ascii="Times New Roman" w:cs="Times New Roman" w:eastAsia="Times New Roman" w:hAnsi="Times New Roman"/>
          <w:color w:val="C6C4C6"/>
          <w:spacing w:val="0"/>
          <w:w w:val="315"/>
          <w:position w:val="-3"/>
          <w:sz w:val="14"/>
          <w:szCs w:val="14"/>
        </w:rPr>
        <w:t>,</w:t>
      </w:r>
      <w:r>
        <w:rPr>
          <w:rFonts w:ascii="Times New Roman" w:cs="Times New Roman" w:eastAsia="Times New Roman" w:hAnsi="Times New Roman"/>
          <w:color w:val="B6B5B6"/>
          <w:spacing w:val="0"/>
          <w:w w:val="277"/>
          <w:position w:val="-3"/>
          <w:sz w:val="14"/>
          <w:szCs w:val="14"/>
        </w:rPr>
        <w:t>"</w:t>
      </w:r>
      <w:r>
        <w:rPr>
          <w:rFonts w:ascii="Times New Roman" w:cs="Times New Roman" w:eastAsia="Times New Roman" w:hAnsi="Times New Roman"/>
          <w:color w:val="B6B5B6"/>
          <w:spacing w:val="0"/>
          <w:w w:val="433"/>
          <w:position w:val="-3"/>
          <w:sz w:val="14"/>
          <w:szCs w:val="14"/>
        </w:rPr>
        <w:t>;</w:t>
      </w:r>
      <w:r>
        <w:rPr>
          <w:rFonts w:ascii="Times New Roman" w:cs="Times New Roman" w:eastAsia="Times New Roman" w:hAnsi="Times New Roman"/>
          <w:color w:val="A7A5A7"/>
          <w:spacing w:val="0"/>
          <w:w w:val="600"/>
          <w:position w:val="-3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600"/>
          <w:position w:val="-3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-3"/>
          <w:sz w:val="14"/>
          <w:szCs w:val="14"/>
        </w:rPr>
        <w:t>                 </w:t>
      </w:r>
      <w:r>
        <w:rPr>
          <w:rFonts w:ascii="Times New Roman" w:cs="Times New Roman" w:eastAsia="Times New Roman" w:hAnsi="Times New Roman"/>
          <w:color w:val="C6C4C6"/>
          <w:spacing w:val="-16"/>
          <w:w w:val="100"/>
          <w:position w:val="-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83"/>
          <w:position w:val="-3"/>
          <w:sz w:val="12"/>
          <w:szCs w:val="12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line="320" w:lineRule="exact"/>
        <w:ind w:left="870" w:right="4988"/>
      </w:pPr>
      <w:r>
        <w:rPr>
          <w:rFonts w:ascii="Times New Roman" w:cs="Times New Roman" w:eastAsia="Times New Roman" w:hAnsi="Times New Roman"/>
          <w:color w:val="C6C4C6"/>
          <w:spacing w:val="-1"/>
          <w:w w:val="424"/>
          <w:position w:val="1"/>
          <w:sz w:val="36"/>
          <w:szCs w:val="36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169"/>
          <w:position w:val="1"/>
          <w:sz w:val="36"/>
          <w:szCs w:val="36"/>
        </w:rPr>
        <w:t>?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1"/>
          <w:sz w:val="36"/>
          <w:szCs w:val="36"/>
        </w:rPr>
        <w:t>             </w:t>
      </w:r>
      <w:r>
        <w:rPr>
          <w:rFonts w:ascii="Times New Roman" w:cs="Times New Roman" w:eastAsia="Times New Roman" w:hAnsi="Times New Roman"/>
          <w:color w:val="C6C4C6"/>
          <w:spacing w:val="11"/>
          <w:w w:val="100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C6C4C6"/>
          <w:spacing w:val="-1"/>
          <w:w w:val="129"/>
          <w:position w:val="1"/>
          <w:sz w:val="26"/>
          <w:szCs w:val="26"/>
        </w:rPr>
        <w:t>·</w:t>
      </w:r>
      <w:r>
        <w:rPr>
          <w:rFonts w:ascii="Times New Roman" w:cs="Times New Roman" w:eastAsia="Times New Roman" w:hAnsi="Times New Roman"/>
          <w:color w:val="C6C4C6"/>
          <w:spacing w:val="-2"/>
          <w:w w:val="177"/>
          <w:position w:val="1"/>
          <w:sz w:val="26"/>
          <w:szCs w:val="26"/>
        </w:rPr>
        <w:t>?</w:t>
      </w:r>
      <w:r>
        <w:rPr>
          <w:rFonts w:ascii="Times New Roman" w:cs="Times New Roman" w:eastAsia="Times New Roman" w:hAnsi="Times New Roman"/>
          <w:color w:val="C6C4C6"/>
          <w:spacing w:val="0"/>
          <w:w w:val="345"/>
          <w:position w:val="1"/>
          <w:sz w:val="26"/>
          <w:szCs w:val="26"/>
        </w:rPr>
        <w:t>: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position w:val="1"/>
          <w:sz w:val="26"/>
          <w:szCs w:val="26"/>
        </w:rPr>
        <w:t>                               </w:t>
      </w:r>
      <w:r>
        <w:rPr>
          <w:rFonts w:ascii="Times New Roman" w:cs="Times New Roman" w:eastAsia="Times New Roman" w:hAnsi="Times New Roman"/>
          <w:color w:val="C6C4C6"/>
          <w:spacing w:val="24"/>
          <w:w w:val="100"/>
          <w:position w:val="1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color w:val="C6C4C6"/>
          <w:spacing w:val="-1"/>
          <w:w w:val="110"/>
          <w:position w:val="1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color w:val="C6C4C6"/>
          <w:spacing w:val="0"/>
          <w:w w:val="158"/>
          <w:position w:val="1"/>
          <w:sz w:val="24"/>
          <w:szCs w:val="24"/>
        </w:rPr>
        <w:t>!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16"/>
          <w:szCs w:val="16"/>
        </w:rPr>
        <w:jc w:val="left"/>
        <w:spacing w:line="140" w:lineRule="exact"/>
        <w:ind w:left="706"/>
        <w:sectPr>
          <w:type w:val="continuous"/>
          <w:pgSz w:h="24060" w:w="17160"/>
          <w:pgMar w:bottom="280" w:left="0" w:right="1420" w:top="1040"/>
          <w:cols w:equalWidth="off" w:num="2">
            <w:col w:space="388" w:w="4724"/>
            <w:col w:w="10628"/>
          </w:cols>
        </w:sectPr>
      </w:pPr>
      <w:r>
        <w:rPr>
          <w:rFonts w:ascii="Times New Roman" w:cs="Times New Roman" w:eastAsia="Times New Roman" w:hAnsi="Times New Roman"/>
          <w:color w:val="B6B5B6"/>
          <w:spacing w:val="0"/>
          <w:w w:val="70"/>
          <w:sz w:val="16"/>
          <w:szCs w:val="16"/>
        </w:rPr>
        <w:t>'</w:t>
      </w:r>
      <w:r>
        <w:rPr>
          <w:rFonts w:ascii="Times New Roman" w:cs="Times New Roman" w:eastAsia="Times New Roman" w:hAnsi="Times New Roman"/>
          <w:color w:val="B6B5B6"/>
          <w:spacing w:val="0"/>
          <w:w w:val="70"/>
          <w:sz w:val="16"/>
          <w:szCs w:val="16"/>
        </w:rPr>
        <w:t>                                                                          </w:t>
      </w:r>
      <w:r>
        <w:rPr>
          <w:rFonts w:ascii="Times New Roman" w:cs="Times New Roman" w:eastAsia="Times New Roman" w:hAnsi="Times New Roman"/>
          <w:color w:val="B6B5B6"/>
          <w:spacing w:val="25"/>
          <w:w w:val="70"/>
          <w:sz w:val="16"/>
          <w:szCs w:val="16"/>
        </w:rPr>
        <w:t> </w:t>
      </w:r>
      <w:r>
        <w:rPr>
          <w:rFonts w:ascii="Times New Roman" w:cs="Times New Roman" w:eastAsia="Times New Roman" w:hAnsi="Times New Roman"/>
          <w:color w:val="C6C4C6"/>
          <w:spacing w:val="-4"/>
          <w:w w:val="161"/>
          <w:sz w:val="16"/>
          <w:szCs w:val="16"/>
        </w:rPr>
        <w:t>·</w:t>
      </w:r>
      <w:r>
        <w:rPr>
          <w:rFonts w:ascii="Times New Roman" w:cs="Times New Roman" w:eastAsia="Times New Roman" w:hAnsi="Times New Roman"/>
          <w:color w:val="C6C4C6"/>
          <w:spacing w:val="-13"/>
          <w:w w:val="600"/>
          <w:sz w:val="16"/>
          <w:szCs w:val="16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505"/>
          <w:sz w:val="16"/>
          <w:szCs w:val="16"/>
        </w:rPr>
        <w:t>.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16"/>
          <w:szCs w:val="16"/>
        </w:rPr>
        <w:t>    </w:t>
      </w:r>
      <w:r>
        <w:rPr>
          <w:rFonts w:ascii="Times New Roman" w:cs="Times New Roman" w:eastAsia="Times New Roman" w:hAnsi="Times New Roman"/>
          <w:color w:val="C6C4C6"/>
          <w:spacing w:val="16"/>
          <w:w w:val="100"/>
          <w:sz w:val="16"/>
          <w:szCs w:val="16"/>
        </w:rPr>
        <w:t> </w:t>
      </w:r>
      <w:r>
        <w:rPr>
          <w:rFonts w:ascii="Times New Roman" w:cs="Times New Roman" w:eastAsia="Times New Roman" w:hAnsi="Times New Roman"/>
          <w:color w:val="B6B5B6"/>
          <w:spacing w:val="-4"/>
          <w:w w:val="107"/>
          <w:sz w:val="16"/>
          <w:szCs w:val="16"/>
        </w:rPr>
        <w:t>1</w:t>
      </w:r>
      <w:r>
        <w:rPr>
          <w:rFonts w:ascii="Times New Roman" w:cs="Times New Roman" w:eastAsia="Times New Roman" w:hAnsi="Times New Roman"/>
          <w:color w:val="C6C4C6"/>
          <w:spacing w:val="0"/>
          <w:w w:val="298"/>
          <w:sz w:val="16"/>
          <w:szCs w:val="16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8"/>
          <w:szCs w:val="8"/>
        </w:rPr>
        <w:jc w:val="left"/>
        <w:spacing w:line="60" w:lineRule="exact"/>
        <w:ind w:left="5107"/>
      </w:pPr>
      <w:r>
        <w:rPr>
          <w:rFonts w:ascii="Arial" w:cs="Arial" w:eastAsia="Arial" w:hAnsi="Arial"/>
          <w:color w:val="C6C4C6"/>
          <w:spacing w:val="0"/>
          <w:w w:val="46"/>
          <w:position w:val="-1"/>
          <w:sz w:val="8"/>
          <w:szCs w:val="8"/>
        </w:rPr>
        <w:t>+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left"/>
        <w:spacing w:line="440" w:lineRule="exact"/>
        <w:ind w:left="2040"/>
        <w:sectPr>
          <w:type w:val="continuous"/>
          <w:pgSz w:h="24060" w:w="17160"/>
          <w:pgMar w:bottom="280" w:left="0" w:right="1420" w:top="1040"/>
        </w:sectPr>
      </w:pPr>
      <w:r>
        <w:pict>
          <v:shape filled="f" stroked="f" style="position:absolute;margin-left:346.56pt;margin-top:14.5832pt;width:198.015pt;height:10pt;mso-position-horizontal-relative:page;mso-position-vertical-relative:paragraph;z-index:-286" type="#_x0000_t202">
            <v:textbox inset="0,0,0,0">
              <w:txbxContent>
                <w:p>
                  <w:pPr>
                    <w:rPr>
                      <w:rFonts w:ascii="Times New Roman" w:cs="Times New Roman" w:eastAsia="Times New Roman" w:hAnsi="Times New Roman"/>
                      <w:sz w:val="8"/>
                      <w:szCs w:val="8"/>
                    </w:rPr>
                    <w:jc w:val="left"/>
                    <w:spacing w:line="200" w:lineRule="exact"/>
                    <w:ind w:right="-50"/>
                  </w:pPr>
                  <w:r>
                    <w:rPr>
                      <w:rFonts w:ascii="Times New Roman" w:cs="Times New Roman" w:eastAsia="Times New Roman" w:hAnsi="Times New Roman"/>
                      <w:color w:val="A7A5A7"/>
                      <w:spacing w:val="-6"/>
                      <w:w w:val="214"/>
                      <w:sz w:val="20"/>
                      <w:szCs w:val="20"/>
                    </w:rPr>
                    <w:t>.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214"/>
                      <w:sz w:val="20"/>
                      <w:szCs w:val="20"/>
                    </w:rPr>
                    <w:t>·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214"/>
                      <w:sz w:val="20"/>
                      <w:szCs w:val="20"/>
                    </w:rPr>
                    <w:t>               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71"/>
                      <w:w w:val="21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727072"/>
                      <w:spacing w:val="0"/>
                      <w:w w:val="22"/>
                      <w:sz w:val="20"/>
                      <w:szCs w:val="20"/>
                    </w:rPr>
                    <w:t>·</w:t>
                  </w:r>
                  <w:r>
                    <w:rPr>
                      <w:rFonts w:ascii="Times New Roman" w:cs="Times New Roman" w:eastAsia="Times New Roman" w:hAnsi="Times New Roman"/>
                      <w:color w:val="727072"/>
                      <w:spacing w:val="0"/>
                      <w:w w:val="22"/>
                      <w:sz w:val="20"/>
                      <w:szCs w:val="20"/>
                    </w:rPr>
                    <w:t>                                                                                                                 </w:t>
                  </w:r>
                  <w:r>
                    <w:rPr>
                      <w:rFonts w:ascii="Times New Roman" w:cs="Times New Roman" w:eastAsia="Times New Roman" w:hAnsi="Times New Roman"/>
                      <w:color w:val="727072"/>
                      <w:spacing w:val="3"/>
                      <w:w w:val="22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-1"/>
                      <w:w w:val="59"/>
                      <w:sz w:val="20"/>
                      <w:szCs w:val="20"/>
                    </w:rPr>
                    <w:t>·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-3"/>
                      <w:w w:val="178"/>
                      <w:sz w:val="20"/>
                      <w:szCs w:val="20"/>
                    </w:rPr>
                    <w:t>r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-3"/>
                      <w:w w:val="178"/>
                      <w:sz w:val="20"/>
                      <w:szCs w:val="20"/>
                    </w:rPr>
                    <w:t>,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178"/>
                      <w:sz w:val="20"/>
                      <w:szCs w:val="20"/>
                    </w:rPr>
                    <w:t>'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100"/>
                      <w:sz w:val="20"/>
                      <w:szCs w:val="20"/>
                    </w:rPr>
                    <w:t>      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-11"/>
                      <w:w w:val="100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100"/>
                      <w:sz w:val="8"/>
                      <w:szCs w:val="8"/>
                    </w:rPr>
                    <w:t>t</w:t>
                  </w:r>
                  <w:r>
                    <w:rPr>
                      <w:rFonts w:ascii="Times New Roman" w:cs="Times New Roman" w:eastAsia="Times New Roman" w:hAnsi="Times New Roman"/>
                      <w:color w:val="000000"/>
                      <w:spacing w:val="0"/>
                      <w:w w:val="100"/>
                      <w:sz w:val="8"/>
                      <w:szCs w:val="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363436"/>
          <w:spacing w:val="2"/>
          <w:w w:val="92"/>
          <w:position w:val="1"/>
          <w:sz w:val="36"/>
          <w:szCs w:val="36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3"/>
          <w:w w:val="92"/>
          <w:position w:val="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position w:val="1"/>
          <w:sz w:val="36"/>
          <w:szCs w:val="36"/>
        </w:rPr>
        <w:t>ik</w:t>
      </w:r>
      <w:r>
        <w:rPr>
          <w:rFonts w:ascii="Times New Roman" w:cs="Times New Roman" w:eastAsia="Times New Roman" w:hAnsi="Times New Roman"/>
          <w:color w:val="464444"/>
          <w:spacing w:val="3"/>
          <w:w w:val="92"/>
          <w:position w:val="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position w:val="1"/>
          <w:sz w:val="36"/>
          <w:szCs w:val="36"/>
        </w:rPr>
        <w:t>an</w:t>
      </w:r>
      <w:r>
        <w:rPr>
          <w:rFonts w:ascii="Times New Roman" w:cs="Times New Roman" w:eastAsia="Times New Roman" w:hAnsi="Times New Roman"/>
          <w:color w:val="464444"/>
          <w:spacing w:val="16"/>
          <w:w w:val="92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92"/>
          <w:position w:val="1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363436"/>
          <w:spacing w:val="-4"/>
          <w:w w:val="92"/>
          <w:position w:val="1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1"/>
          <w:w w:val="92"/>
          <w:position w:val="1"/>
          <w:sz w:val="36"/>
          <w:szCs w:val="36"/>
        </w:rPr>
        <w:t>u</w:t>
      </w:r>
      <w:r>
        <w:rPr>
          <w:rFonts w:ascii="Times New Roman" w:cs="Times New Roman" w:eastAsia="Times New Roman" w:hAnsi="Times New Roman"/>
          <w:color w:val="363436"/>
          <w:spacing w:val="1"/>
          <w:w w:val="92"/>
          <w:position w:val="1"/>
          <w:sz w:val="36"/>
          <w:szCs w:val="36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1"/>
          <w:sz w:val="36"/>
          <w:szCs w:val="36"/>
        </w:rPr>
        <w:t>an</w:t>
      </w:r>
      <w:r>
        <w:rPr>
          <w:rFonts w:ascii="Times New Roman" w:cs="Times New Roman" w:eastAsia="Times New Roman" w:hAnsi="Times New Roman"/>
          <w:color w:val="363436"/>
          <w:spacing w:val="-11"/>
          <w:w w:val="92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100"/>
          <w:position w:val="1"/>
          <w:sz w:val="36"/>
          <w:szCs w:val="36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1"/>
          <w:sz w:val="36"/>
          <w:szCs w:val="36"/>
        </w:rPr>
        <w:t>am</w:t>
      </w:r>
      <w:r>
        <w:rPr>
          <w:rFonts w:ascii="Times New Roman" w:cs="Times New Roman" w:eastAsia="Times New Roman" w:hAnsi="Times New Roman"/>
          <w:color w:val="464444"/>
          <w:spacing w:val="-1"/>
          <w:w w:val="100"/>
          <w:position w:val="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1"/>
          <w:sz w:val="36"/>
          <w:szCs w:val="36"/>
        </w:rPr>
        <w:t>,</w:t>
      </w:r>
      <w:r>
        <w:rPr>
          <w:rFonts w:ascii="Times New Roman" w:cs="Times New Roman" w:eastAsia="Times New Roman" w:hAnsi="Times New Roman"/>
          <w:color w:val="363436"/>
          <w:spacing w:val="-14"/>
          <w:w w:val="100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464444"/>
          <w:spacing w:val="-4"/>
          <w:w w:val="94"/>
          <w:position w:val="1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363436"/>
          <w:spacing w:val="2"/>
          <w:w w:val="94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1"/>
          <w:sz w:val="36"/>
          <w:szCs w:val="36"/>
        </w:rPr>
        <w:t>ri</w:t>
      </w:r>
      <w:r>
        <w:rPr>
          <w:rFonts w:ascii="Times New Roman" w:cs="Times New Roman" w:eastAsia="Times New Roman" w:hAnsi="Times New Roman"/>
          <w:color w:val="363436"/>
          <w:spacing w:val="6"/>
          <w:w w:val="94"/>
          <w:position w:val="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-25"/>
          <w:w w:val="94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1"/>
          <w:sz w:val="36"/>
          <w:szCs w:val="36"/>
        </w:rPr>
        <w:t>k</w:t>
      </w:r>
      <w:r>
        <w:rPr>
          <w:rFonts w:ascii="Times New Roman" w:cs="Times New Roman" w:eastAsia="Times New Roman" w:hAnsi="Times New Roman"/>
          <w:color w:val="363436"/>
          <w:spacing w:val="-3"/>
          <w:w w:val="94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1"/>
          <w:sz w:val="36"/>
          <w:szCs w:val="36"/>
        </w:rPr>
        <w:t>s</w:t>
      </w:r>
      <w:r>
        <w:rPr>
          <w:rFonts w:ascii="Times New Roman" w:cs="Times New Roman" w:eastAsia="Times New Roman" w:hAnsi="Times New Roman"/>
          <w:color w:val="363436"/>
          <w:spacing w:val="-1"/>
          <w:w w:val="94"/>
          <w:position w:val="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94"/>
          <w:position w:val="1"/>
          <w:sz w:val="36"/>
          <w:szCs w:val="36"/>
        </w:rPr>
        <w:t>h</w:t>
      </w:r>
      <w:r>
        <w:rPr>
          <w:rFonts w:ascii="Times New Roman" w:cs="Times New Roman" w:eastAsia="Times New Roman" w:hAnsi="Times New Roman"/>
          <w:color w:val="464444"/>
          <w:spacing w:val="13"/>
          <w:w w:val="94"/>
          <w:position w:val="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464444"/>
          <w:spacing w:val="-62"/>
          <w:w w:val="68"/>
          <w:position w:val="1"/>
          <w:sz w:val="46"/>
          <w:szCs w:val="46"/>
        </w:rPr>
        <w:t>a</w:t>
      </w:r>
      <w:r>
        <w:rPr>
          <w:rFonts w:ascii="Times New Roman" w:cs="Times New Roman" w:eastAsia="Times New Roman" w:hAnsi="Times New Roman"/>
          <w:color w:val="363436"/>
          <w:spacing w:val="-1"/>
          <w:w w:val="125"/>
          <w:position w:val="1"/>
          <w:sz w:val="46"/>
          <w:szCs w:val="46"/>
        </w:rPr>
        <w:t>t</w:t>
      </w:r>
      <w:r>
        <w:rPr>
          <w:rFonts w:ascii="Times New Roman" w:cs="Times New Roman" w:eastAsia="Times New Roman" w:hAnsi="Times New Roman"/>
          <w:color w:val="464444"/>
          <w:spacing w:val="0"/>
          <w:w w:val="73"/>
          <w:position w:val="1"/>
          <w:sz w:val="46"/>
          <w:szCs w:val="46"/>
        </w:rPr>
        <w:t>as</w:t>
      </w:r>
      <w:r>
        <w:rPr>
          <w:rFonts w:ascii="Times New Roman" w:cs="Times New Roman" w:eastAsia="Times New Roman" w:hAnsi="Times New Roman"/>
          <w:color w:val="464444"/>
          <w:spacing w:val="-44"/>
          <w:w w:val="100"/>
          <w:position w:val="1"/>
          <w:sz w:val="46"/>
          <w:szCs w:val="46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2"/>
          <w:position w:val="1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464444"/>
          <w:spacing w:val="2"/>
          <w:w w:val="89"/>
          <w:position w:val="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position w:val="1"/>
          <w:sz w:val="36"/>
          <w:szCs w:val="36"/>
        </w:rPr>
        <w:t>r</w:t>
      </w:r>
      <w:r>
        <w:rPr>
          <w:rFonts w:ascii="Times New Roman" w:cs="Times New Roman" w:eastAsia="Times New Roman" w:hAnsi="Times New Roman"/>
          <w:color w:val="363436"/>
          <w:spacing w:val="4"/>
          <w:w w:val="90"/>
          <w:position w:val="1"/>
          <w:sz w:val="36"/>
          <w:szCs w:val="36"/>
        </w:rPr>
        <w:t>h</w:t>
      </w:r>
      <w:r>
        <w:rPr>
          <w:rFonts w:ascii="Times New Roman" w:cs="Times New Roman" w:eastAsia="Times New Roman" w:hAnsi="Times New Roman"/>
          <w:color w:val="363436"/>
          <w:spacing w:val="-3"/>
          <w:w w:val="89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C6C4C6"/>
          <w:spacing w:val="-14"/>
          <w:w w:val="19"/>
          <w:position w:val="1"/>
          <w:sz w:val="36"/>
          <w:szCs w:val="36"/>
        </w:rPr>
        <w:t>t</w:t>
      </w:r>
      <w:r>
        <w:rPr>
          <w:rFonts w:ascii="Times New Roman" w:cs="Times New Roman" w:eastAsia="Times New Roman" w:hAnsi="Times New Roman"/>
          <w:color w:val="464444"/>
          <w:spacing w:val="1"/>
          <w:w w:val="167"/>
          <w:position w:val="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363436"/>
          <w:spacing w:val="4"/>
          <w:w w:val="92"/>
          <w:position w:val="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-4"/>
          <w:w w:val="90"/>
          <w:position w:val="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1"/>
          <w:w w:val="90"/>
          <w:position w:val="1"/>
          <w:sz w:val="36"/>
          <w:szCs w:val="36"/>
        </w:rPr>
        <w:t>y</w:t>
      </w:r>
      <w:r>
        <w:rPr>
          <w:rFonts w:ascii="Times New Roman" w:cs="Times New Roman" w:eastAsia="Times New Roman" w:hAnsi="Times New Roman"/>
          <w:color w:val="363436"/>
          <w:spacing w:val="2"/>
          <w:w w:val="95"/>
          <w:position w:val="1"/>
          <w:sz w:val="36"/>
          <w:szCs w:val="36"/>
        </w:rPr>
        <w:t>a</w:t>
      </w:r>
      <w:r>
        <w:rPr>
          <w:rFonts w:ascii="Times New Roman" w:cs="Times New Roman" w:eastAsia="Times New Roman" w:hAnsi="Times New Roman"/>
          <w:color w:val="828080"/>
          <w:spacing w:val="0"/>
          <w:w w:val="180"/>
          <w:position w:val="1"/>
          <w:sz w:val="36"/>
          <w:szCs w:val="36"/>
        </w:rPr>
        <w:t>.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before="48" w:line="260" w:lineRule="exact"/>
        <w:ind w:left="43" w:right="-58"/>
      </w:pPr>
      <w:r>
        <w:rPr>
          <w:rFonts w:ascii="Times New Roman" w:cs="Times New Roman" w:eastAsia="Times New Roman" w:hAnsi="Times New Roman"/>
          <w:color w:val="A7A5A7"/>
          <w:spacing w:val="0"/>
          <w:w w:val="34"/>
          <w:position w:val="-2"/>
          <w:sz w:val="20"/>
          <w:szCs w:val="20"/>
        </w:rPr>
        <w:t>!</w:t>
      </w:r>
      <w:r>
        <w:rPr>
          <w:rFonts w:ascii="Times New Roman" w:cs="Times New Roman" w:eastAsia="Times New Roman" w:hAnsi="Times New Roman"/>
          <w:color w:val="A7A5A7"/>
          <w:spacing w:val="0"/>
          <w:w w:val="34"/>
          <w:position w:val="-2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color w:val="A7A5A7"/>
          <w:spacing w:val="8"/>
          <w:w w:val="34"/>
          <w:position w:val="-2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141"/>
          <w:position w:val="-2"/>
          <w:sz w:val="20"/>
          <w:szCs w:val="20"/>
        </w:rPr>
        <w:t>'</w:t>
      </w:r>
      <w:r>
        <w:rPr>
          <w:rFonts w:ascii="Times New Roman" w:cs="Times New Roman" w:eastAsia="Times New Roman" w:hAnsi="Times New Roman"/>
          <w:color w:val="B6B5B6"/>
          <w:spacing w:val="0"/>
          <w:w w:val="141"/>
          <w:position w:val="-2"/>
          <w:sz w:val="20"/>
          <w:szCs w:val="20"/>
        </w:rPr>
        <w:t>                                                     </w:t>
      </w:r>
      <w:r>
        <w:rPr>
          <w:rFonts w:ascii="Times New Roman" w:cs="Times New Roman" w:eastAsia="Times New Roman" w:hAnsi="Times New Roman"/>
          <w:color w:val="B6B5B6"/>
          <w:spacing w:val="69"/>
          <w:w w:val="141"/>
          <w:position w:val="-2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84"/>
          <w:position w:val="8"/>
          <w:sz w:val="4"/>
          <w:szCs w:val="4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484"/>
          <w:position w:val="8"/>
          <w:sz w:val="4"/>
          <w:szCs w:val="4"/>
        </w:rPr>
        <w:t>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9"/>
          <w:w w:val="484"/>
          <w:position w:val="8"/>
          <w:sz w:val="4"/>
          <w:szCs w:val="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77"/>
          <w:position w:val="8"/>
          <w:sz w:val="4"/>
          <w:szCs w:val="4"/>
        </w:rPr>
        <w:t>+</w:t>
      </w:r>
      <w:r>
        <w:rPr>
          <w:rFonts w:ascii="Times New Roman" w:cs="Times New Roman" w:eastAsia="Times New Roman" w:hAnsi="Times New Roman"/>
          <w:color w:val="C6C4C6"/>
          <w:spacing w:val="0"/>
          <w:w w:val="77"/>
          <w:position w:val="8"/>
          <w:sz w:val="4"/>
          <w:szCs w:val="4"/>
        </w:rPr>
        <w:t>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4"/>
          <w:w w:val="77"/>
          <w:position w:val="8"/>
          <w:sz w:val="4"/>
          <w:szCs w:val="4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41"/>
          <w:position w:val="8"/>
          <w:sz w:val="14"/>
          <w:szCs w:val="14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line="60" w:lineRule="exact"/>
        <w:ind w:left="158"/>
      </w:pPr>
      <w:r>
        <w:rPr>
          <w:rFonts w:ascii="Times New Roman" w:cs="Times New Roman" w:eastAsia="Times New Roman" w:hAnsi="Times New Roman"/>
          <w:color w:val="A7A5A7"/>
          <w:spacing w:val="0"/>
          <w:w w:val="110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8"/>
          <w:szCs w:val="8"/>
        </w:rPr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12"/>
          <w:szCs w:val="12"/>
        </w:rPr>
        <w:jc w:val="right"/>
        <w:spacing w:line="40" w:lineRule="exact"/>
        <w:ind w:right="2007"/>
      </w:pPr>
      <w:r>
        <w:rPr>
          <w:rFonts w:ascii="Times New Roman" w:cs="Times New Roman" w:eastAsia="Times New Roman" w:hAnsi="Times New Roman"/>
          <w:color w:val="C6C4C6"/>
          <w:spacing w:val="0"/>
          <w:w w:val="61"/>
          <w:position w:val="-8"/>
          <w:sz w:val="12"/>
          <w:szCs w:val="12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6"/>
          <w:szCs w:val="16"/>
        </w:rPr>
        <w:jc w:val="left"/>
        <w:spacing w:before="1" w:line="160" w:lineRule="exact"/>
      </w:pPr>
      <w:r>
        <w:br w:type="column"/>
      </w:r>
      <w:r>
        <w:rPr>
          <w:sz w:val="16"/>
          <w:szCs w:val="16"/>
        </w:rPr>
      </w:r>
    </w:p>
    <w:p>
      <w:pPr>
        <w:rPr>
          <w:rFonts w:ascii="Arial" w:cs="Arial" w:eastAsia="Arial" w:hAnsi="Arial"/>
          <w:sz w:val="6"/>
          <w:szCs w:val="6"/>
        </w:rPr>
        <w:jc w:val="center"/>
        <w:ind w:left="81" w:right="5008"/>
      </w:pPr>
      <w:r>
        <w:rPr>
          <w:rFonts w:ascii="Arial" w:cs="Arial" w:eastAsia="Arial" w:hAnsi="Arial"/>
          <w:color w:val="C6C4C6"/>
          <w:spacing w:val="0"/>
          <w:w w:val="78"/>
          <w:sz w:val="6"/>
          <w:szCs w:val="6"/>
        </w:rPr>
        <w:t>I</w:t>
      </w:r>
      <w:r>
        <w:rPr>
          <w:rFonts w:ascii="Arial" w:cs="Arial" w:eastAsia="Arial" w:hAnsi="Arial"/>
          <w:color w:val="C6C4C6"/>
          <w:spacing w:val="0"/>
          <w:w w:val="78"/>
          <w:sz w:val="6"/>
          <w:szCs w:val="6"/>
        </w:rPr>
        <w:t>                       </w:t>
      </w:r>
      <w:r>
        <w:rPr>
          <w:rFonts w:ascii="Arial" w:cs="Arial" w:eastAsia="Arial" w:hAnsi="Arial"/>
          <w:color w:val="C6C4C6"/>
          <w:spacing w:val="7"/>
          <w:w w:val="78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sz w:val="4"/>
          <w:szCs w:val="4"/>
        </w:rPr>
        <w:t>I</w:t>
      </w:r>
      <w:r>
        <w:rPr>
          <w:rFonts w:ascii="Times New Roman" w:cs="Times New Roman" w:eastAsia="Times New Roman" w:hAnsi="Times New Roman"/>
          <w:color w:val="B6B5B6"/>
          <w:spacing w:val="0"/>
          <w:w w:val="100"/>
          <w:sz w:val="4"/>
          <w:szCs w:val="4"/>
        </w:rPr>
        <w:t>           </w:t>
      </w:r>
      <w:r>
        <w:rPr>
          <w:rFonts w:ascii="Times New Roman" w:cs="Times New Roman" w:eastAsia="Times New Roman" w:hAnsi="Times New Roman"/>
          <w:color w:val="B6B5B6"/>
          <w:spacing w:val="1"/>
          <w:w w:val="100"/>
          <w:sz w:val="4"/>
          <w:szCs w:val="4"/>
        </w:rPr>
        <w:t> </w:t>
      </w:r>
      <w:r>
        <w:rPr>
          <w:rFonts w:ascii="Arial" w:cs="Arial" w:eastAsia="Arial" w:hAnsi="Arial"/>
          <w:color w:val="C6C4C6"/>
          <w:spacing w:val="0"/>
          <w:w w:val="52"/>
          <w:sz w:val="6"/>
          <w:szCs w:val="6"/>
        </w:rPr>
        <w:t>I</w:t>
      </w:r>
      <w:r>
        <w:rPr>
          <w:rFonts w:ascii="Arial" w:cs="Arial" w:eastAsia="Arial" w:hAnsi="Arial"/>
          <w:color w:val="C6C4C6"/>
          <w:spacing w:val="0"/>
          <w:w w:val="52"/>
          <w:sz w:val="6"/>
          <w:szCs w:val="6"/>
        </w:rPr>
        <w:t>               </w:t>
      </w:r>
      <w:r>
        <w:rPr>
          <w:rFonts w:ascii="Arial" w:cs="Arial" w:eastAsia="Arial" w:hAnsi="Arial"/>
          <w:color w:val="C6C4C6"/>
          <w:spacing w:val="2"/>
          <w:w w:val="52"/>
          <w:sz w:val="6"/>
          <w:szCs w:val="6"/>
        </w:rPr>
        <w:t> </w:t>
      </w:r>
      <w:r>
        <w:rPr>
          <w:rFonts w:ascii="Arial" w:cs="Arial" w:eastAsia="Arial" w:hAnsi="Arial"/>
          <w:color w:val="C6C4C6"/>
          <w:spacing w:val="0"/>
          <w:w w:val="78"/>
          <w:sz w:val="6"/>
          <w:szCs w:val="6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sz w:val="6"/>
          <w:szCs w:val="6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center"/>
        <w:ind w:left="-44" w:right="5034"/>
      </w:pPr>
      <w:r>
        <w:rPr>
          <w:rFonts w:ascii="Times New Roman" w:cs="Times New Roman" w:eastAsia="Times New Roman" w:hAnsi="Times New Roman"/>
          <w:color w:val="A7A5A7"/>
          <w:spacing w:val="0"/>
          <w:w w:val="20"/>
          <w:sz w:val="32"/>
          <w:szCs w:val="32"/>
        </w:rPr>
        <w:t>·</w:t>
      </w:r>
      <w:r>
        <w:rPr>
          <w:rFonts w:ascii="Times New Roman" w:cs="Times New Roman" w:eastAsia="Times New Roman" w:hAnsi="Times New Roman"/>
          <w:color w:val="A7A5A7"/>
          <w:spacing w:val="0"/>
          <w:w w:val="20"/>
          <w:sz w:val="32"/>
          <w:szCs w:val="32"/>
        </w:rPr>
        <w:t>              </w:t>
      </w:r>
      <w:r>
        <w:rPr>
          <w:rFonts w:ascii="Times New Roman" w:cs="Times New Roman" w:eastAsia="Times New Roman" w:hAnsi="Times New Roman"/>
          <w:color w:val="A7A5A7"/>
          <w:spacing w:val="12"/>
          <w:w w:val="20"/>
          <w:sz w:val="32"/>
          <w:szCs w:val="32"/>
        </w:rPr>
        <w:t> </w:t>
      </w:r>
      <w:r>
        <w:rPr>
          <w:rFonts w:ascii="Arial" w:cs="Arial" w:eastAsia="Arial" w:hAnsi="Arial"/>
          <w:color w:val="C6C4C6"/>
          <w:spacing w:val="0"/>
          <w:w w:val="20"/>
          <w:sz w:val="32"/>
          <w:szCs w:val="32"/>
        </w:rPr>
        <w:t>·</w:t>
      </w:r>
      <w:r>
        <w:rPr>
          <w:rFonts w:ascii="Arial" w:cs="Arial" w:eastAsia="Arial" w:hAnsi="Arial"/>
          <w:color w:val="C6C4C6"/>
          <w:spacing w:val="0"/>
          <w:w w:val="20"/>
          <w:sz w:val="32"/>
          <w:szCs w:val="32"/>
        </w:rPr>
        <w:t>                   </w:t>
      </w:r>
      <w:r>
        <w:rPr>
          <w:rFonts w:ascii="Arial" w:cs="Arial" w:eastAsia="Arial" w:hAnsi="Arial"/>
          <w:color w:val="C6C4C6"/>
          <w:spacing w:val="13"/>
          <w:w w:val="2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5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10"/>
          <w:szCs w:val="10"/>
        </w:rPr>
        <w:jc w:val="center"/>
        <w:spacing w:line="0" w:lineRule="atLeast"/>
        <w:ind w:left="2853" w:right="2837"/>
        <w:sectPr>
          <w:type w:val="continuous"/>
          <w:pgSz w:h="24060" w:w="17160"/>
          <w:pgMar w:bottom="280" w:left="0" w:right="1420" w:top="1040"/>
          <w:cols w:equalWidth="off" w:num="2">
            <w:col w:space="1137" w:w="8837"/>
            <w:col w:w="5766"/>
          </w:cols>
        </w:sectPr>
      </w:pPr>
      <w:r>
        <w:pict>
          <v:shape filled="f" stroked="f" style="position:absolute;margin-left:461.52pt;margin-top:47.5999pt;width:9.10968pt;height:6pt;mso-position-horizontal-relative:page;mso-position-vertical-relative:paragraph;z-index:-277" type="#_x0000_t202">
            <v:textbox inset="0,0,0,0">
              <w:txbxContent>
                <w:p>
                  <w:pPr>
                    <w:rPr>
                      <w:rFonts w:ascii="Times New Roman" w:cs="Times New Roman" w:eastAsia="Times New Roman" w:hAnsi="Times New Roman"/>
                      <w:sz w:val="12"/>
                      <w:szCs w:val="12"/>
                    </w:rPr>
                    <w:jc w:val="left"/>
                    <w:spacing w:line="120" w:lineRule="exact"/>
                    <w:ind w:right="-38"/>
                  </w:pPr>
                  <w:r>
                    <w:rPr>
                      <w:rFonts w:ascii="Times New Roman" w:cs="Times New Roman" w:eastAsia="Times New Roman" w:hAnsi="Times New Roman"/>
                      <w:i/>
                      <w:color w:val="C6C4C6"/>
                      <w:spacing w:val="1"/>
                      <w:w w:val="112"/>
                      <w:sz w:val="12"/>
                      <w:szCs w:val="12"/>
                    </w:rPr>
                    <w:t>+</w:t>
                  </w:r>
                  <w:r>
                    <w:rPr>
                      <w:rFonts w:ascii="Times New Roman" w:cs="Times New Roman" w:eastAsia="Times New Roman" w:hAnsi="Times New Roman"/>
                      <w:i/>
                      <w:color w:val="C6C4C6"/>
                      <w:spacing w:val="0"/>
                      <w:w w:val="356"/>
                      <w:sz w:val="12"/>
                      <w:szCs w:val="12"/>
                    </w:rPr>
                    <w:t>'</w:t>
                  </w:r>
                  <w:r>
                    <w:rPr>
                      <w:rFonts w:ascii="Times New Roman" w:cs="Times New Roman" w:eastAsia="Times New Roman" w:hAnsi="Times New Roman"/>
                      <w:color w:val="000000"/>
                      <w:spacing w:val="0"/>
                      <w:w w:val="100"/>
                      <w:sz w:val="12"/>
                      <w:szCs w:val="12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C6C4C6"/>
          <w:spacing w:val="0"/>
          <w:w w:val="62"/>
          <w:sz w:val="10"/>
          <w:szCs w:val="10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0"/>
          <w:szCs w:val="10"/>
        </w:rPr>
      </w:r>
    </w:p>
    <w:p>
      <w:pPr>
        <w:rPr>
          <w:rFonts w:ascii="Arial" w:cs="Arial" w:eastAsia="Arial" w:hAnsi="Arial"/>
          <w:sz w:val="8"/>
          <w:szCs w:val="8"/>
        </w:rPr>
        <w:jc w:val="right"/>
        <w:spacing w:line="60" w:lineRule="exact"/>
      </w:pPr>
      <w:r>
        <w:rPr>
          <w:rFonts w:ascii="Arial" w:cs="Arial" w:eastAsia="Arial" w:hAnsi="Arial"/>
          <w:color w:val="C6C4C6"/>
          <w:spacing w:val="0"/>
          <w:w w:val="100"/>
          <w:sz w:val="8"/>
          <w:szCs w:val="8"/>
        </w:rPr>
        <w:t>I</w:t>
      </w:r>
      <w:r>
        <w:rPr>
          <w:rFonts w:ascii="Arial" w:cs="Arial" w:eastAsia="Arial" w:hAnsi="Arial"/>
          <w:color w:val="C6C4C6"/>
          <w:spacing w:val="0"/>
          <w:w w:val="100"/>
          <w:sz w:val="8"/>
          <w:szCs w:val="8"/>
        </w:rPr>
        <w:t>         </w:t>
      </w:r>
      <w:r>
        <w:rPr>
          <w:rFonts w:ascii="Arial" w:cs="Arial" w:eastAsia="Arial" w:hAnsi="Arial"/>
          <w:color w:val="C6C4C6"/>
          <w:spacing w:val="11"/>
          <w:w w:val="100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0"/>
          <w:w w:val="66"/>
          <w:sz w:val="8"/>
          <w:szCs w:val="8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rFonts w:ascii="Arial" w:cs="Arial" w:eastAsia="Arial" w:hAnsi="Arial"/>
          <w:sz w:val="6"/>
          <w:szCs w:val="6"/>
        </w:rPr>
        <w:jc w:val="center"/>
        <w:spacing w:line="60" w:lineRule="exact"/>
        <w:ind w:left="3851" w:right="2713"/>
      </w:pPr>
      <w:r>
        <w:pict>
          <v:shape filled="f" stroked="f" style="position:absolute;margin-left:204.24pt;margin-top:-9.74371pt;width:13.4004pt;height:18pt;mso-position-horizontal-relative:page;mso-position-vertical-relative:paragraph;z-index:-278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36"/>
                      <w:szCs w:val="36"/>
                    </w:rPr>
                    <w:jc w:val="left"/>
                    <w:spacing w:line="360" w:lineRule="exact"/>
                    <w:ind w:right="-74"/>
                  </w:pPr>
                  <w:r>
                    <w:rPr>
                      <w:rFonts w:ascii="Times New Roman" w:cs="Times New Roman" w:eastAsia="Times New Roman" w:hAnsi="Times New Roman"/>
                      <w:color w:val="A7A5A7"/>
                      <w:spacing w:val="0"/>
                      <w:w w:val="16"/>
                      <w:sz w:val="26"/>
                      <w:szCs w:val="26"/>
                    </w:rPr>
                    <w:t>·</w:t>
                  </w:r>
                  <w:r>
                    <w:rPr>
                      <w:rFonts w:ascii="Times New Roman" w:cs="Times New Roman" w:eastAsia="Times New Roman" w:hAnsi="Times New Roman"/>
                      <w:color w:val="A7A5A7"/>
                      <w:spacing w:val="0"/>
                      <w:w w:val="16"/>
                      <w:sz w:val="26"/>
                      <w:szCs w:val="26"/>
                    </w:rPr>
                    <w:t>                   </w:t>
                  </w:r>
                  <w:r>
                    <w:rPr>
                      <w:rFonts w:ascii="Times New Roman" w:cs="Times New Roman" w:eastAsia="Times New Roman" w:hAnsi="Times New Roman"/>
                      <w:color w:val="A7A5A7"/>
                      <w:spacing w:val="4"/>
                      <w:w w:val="16"/>
                      <w:sz w:val="26"/>
                      <w:szCs w:val="26"/>
                    </w:rPr>
                    <w:t> 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62"/>
                      <w:sz w:val="36"/>
                      <w:szCs w:val="36"/>
                    </w:rPr>
                    <w:t>'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36"/>
                      <w:szCs w:val="3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color w:val="C6C4C6"/>
          <w:spacing w:val="0"/>
          <w:w w:val="76"/>
          <w:position w:val="-1"/>
          <w:sz w:val="10"/>
          <w:szCs w:val="10"/>
        </w:rPr>
        <w:t>+</w:t>
      </w:r>
      <w:r>
        <w:rPr>
          <w:rFonts w:ascii="Arial" w:cs="Arial" w:eastAsia="Arial" w:hAnsi="Arial"/>
          <w:color w:val="C6C4C6"/>
          <w:spacing w:val="0"/>
          <w:w w:val="76"/>
          <w:position w:val="-1"/>
          <w:sz w:val="10"/>
          <w:szCs w:val="10"/>
        </w:rPr>
        <w:t>      </w:t>
      </w:r>
      <w:r>
        <w:rPr>
          <w:rFonts w:ascii="Arial" w:cs="Arial" w:eastAsia="Arial" w:hAnsi="Arial"/>
          <w:color w:val="C6C4C6"/>
          <w:spacing w:val="20"/>
          <w:w w:val="76"/>
          <w:position w:val="-1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42"/>
          <w:position w:val="-1"/>
          <w:sz w:val="6"/>
          <w:szCs w:val="6"/>
        </w:rPr>
        <w:t>+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6"/>
          <w:szCs w:val="6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left"/>
        <w:spacing w:line="420" w:lineRule="exact"/>
        <w:ind w:left="67"/>
      </w:pPr>
      <w:r>
        <w:rPr>
          <w:rFonts w:ascii="Arial" w:cs="Arial" w:eastAsia="Arial" w:hAnsi="Arial"/>
          <w:i/>
          <w:color w:val="A7A5A7"/>
          <w:spacing w:val="0"/>
          <w:w w:val="62"/>
          <w:position w:val="-14"/>
          <w:sz w:val="62"/>
          <w:szCs w:val="62"/>
        </w:rPr>
        <w:t>f</w:t>
      </w:r>
      <w:r>
        <w:rPr>
          <w:rFonts w:ascii="Arial" w:cs="Arial" w:eastAsia="Arial" w:hAnsi="Arial"/>
          <w:i/>
          <w:color w:val="A7A5A7"/>
          <w:spacing w:val="0"/>
          <w:w w:val="62"/>
          <w:position w:val="-14"/>
          <w:sz w:val="62"/>
          <w:szCs w:val="62"/>
        </w:rPr>
        <w:t>                         </w:t>
      </w:r>
      <w:r>
        <w:rPr>
          <w:rFonts w:ascii="Arial" w:cs="Arial" w:eastAsia="Arial" w:hAnsi="Arial"/>
          <w:i/>
          <w:color w:val="A7A5A7"/>
          <w:spacing w:val="72"/>
          <w:w w:val="62"/>
          <w:position w:val="-14"/>
          <w:sz w:val="62"/>
          <w:szCs w:val="62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62"/>
          <w:position w:val="-5"/>
          <w:sz w:val="8"/>
          <w:szCs w:val="8"/>
        </w:rPr>
        <w:t>4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34"/>
          <w:szCs w:val="34"/>
        </w:rPr>
        <w:jc w:val="left"/>
        <w:spacing w:before="35" w:line="380" w:lineRule="exact"/>
      </w:pPr>
      <w:r>
        <w:br w:type="column"/>
      </w:r>
      <w:r>
        <w:rPr>
          <w:rFonts w:ascii="Times New Roman" w:cs="Times New Roman" w:eastAsia="Times New Roman" w:hAnsi="Times New Roman"/>
          <w:color w:val="363436"/>
          <w:spacing w:val="6"/>
          <w:w w:val="95"/>
          <w:position w:val="-1"/>
          <w:sz w:val="34"/>
          <w:szCs w:val="34"/>
        </w:rPr>
        <w:t>B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1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9"/>
          <w:w w:val="95"/>
          <w:position w:val="-1"/>
          <w:sz w:val="34"/>
          <w:szCs w:val="34"/>
        </w:rPr>
        <w:t>n</w:t>
      </w:r>
      <w:r>
        <w:rPr>
          <w:rFonts w:ascii="Times New Roman" w:cs="Times New Roman" w:eastAsia="Times New Roman" w:hAnsi="Times New Roman"/>
          <w:color w:val="363436"/>
          <w:spacing w:val="5"/>
          <w:w w:val="95"/>
          <w:position w:val="-1"/>
          <w:sz w:val="34"/>
          <w:szCs w:val="34"/>
        </w:rPr>
        <w:t>d</w:t>
      </w:r>
      <w:r>
        <w:rPr>
          <w:rFonts w:ascii="Times New Roman" w:cs="Times New Roman" w:eastAsia="Times New Roman" w:hAnsi="Times New Roman"/>
          <w:color w:val="363436"/>
          <w:spacing w:val="4"/>
          <w:w w:val="95"/>
          <w:position w:val="-1"/>
          <w:sz w:val="34"/>
          <w:szCs w:val="34"/>
        </w:rPr>
        <w:t>u</w:t>
      </w:r>
      <w:r>
        <w:rPr>
          <w:rFonts w:ascii="Times New Roman" w:cs="Times New Roman" w:eastAsia="Times New Roman" w:hAnsi="Times New Roman"/>
          <w:color w:val="363436"/>
          <w:spacing w:val="5"/>
          <w:w w:val="95"/>
          <w:position w:val="-1"/>
          <w:sz w:val="34"/>
          <w:szCs w:val="34"/>
        </w:rPr>
        <w:t>n</w:t>
      </w:r>
      <w:r>
        <w:rPr>
          <w:rFonts w:ascii="Times New Roman" w:cs="Times New Roman" w:eastAsia="Times New Roman" w:hAnsi="Times New Roman"/>
          <w:color w:val="363436"/>
          <w:spacing w:val="5"/>
          <w:w w:val="95"/>
          <w:position w:val="-1"/>
          <w:sz w:val="34"/>
          <w:szCs w:val="34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1"/>
          <w:sz w:val="34"/>
          <w:szCs w:val="34"/>
        </w:rPr>
        <w:t>,</w:t>
      </w:r>
      <w:r>
        <w:rPr>
          <w:rFonts w:ascii="Times New Roman" w:cs="Times New Roman" w:eastAsia="Times New Roman" w:hAnsi="Times New Roman"/>
          <w:color w:val="363436"/>
          <w:spacing w:val="15"/>
          <w:w w:val="95"/>
          <w:position w:val="-1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-5"/>
          <w:w w:val="100"/>
          <w:position w:val="-1"/>
          <w:sz w:val="34"/>
          <w:szCs w:val="34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4"/>
          <w:szCs w:val="34"/>
        </w:rPr>
        <w:t>4</w:t>
      </w:r>
      <w:r>
        <w:rPr>
          <w:rFonts w:ascii="Times New Roman" w:cs="Times New Roman" w:eastAsia="Times New Roman" w:hAnsi="Times New Roman"/>
          <w:color w:val="363436"/>
          <w:spacing w:val="-31"/>
          <w:w w:val="100"/>
          <w:position w:val="-1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6"/>
          <w:w w:val="101"/>
          <w:position w:val="-1"/>
          <w:sz w:val="34"/>
          <w:szCs w:val="34"/>
        </w:rPr>
        <w:t>N</w:t>
      </w:r>
      <w:r>
        <w:rPr>
          <w:rFonts w:ascii="Times New Roman" w:cs="Times New Roman" w:eastAsia="Times New Roman" w:hAnsi="Times New Roman"/>
          <w:color w:val="363436"/>
          <w:spacing w:val="5"/>
          <w:w w:val="93"/>
          <w:position w:val="-1"/>
          <w:sz w:val="34"/>
          <w:szCs w:val="34"/>
        </w:rPr>
        <w:t>o</w:t>
      </w:r>
      <w:r>
        <w:rPr>
          <w:rFonts w:ascii="Times New Roman" w:cs="Times New Roman" w:eastAsia="Times New Roman" w:hAnsi="Times New Roman"/>
          <w:color w:val="464444"/>
          <w:spacing w:val="5"/>
          <w:w w:val="96"/>
          <w:position w:val="-1"/>
          <w:sz w:val="34"/>
          <w:szCs w:val="34"/>
        </w:rPr>
        <w:t>v</w:t>
      </w:r>
      <w:r>
        <w:rPr>
          <w:rFonts w:ascii="Times New Roman" w:cs="Times New Roman" w:eastAsia="Times New Roman" w:hAnsi="Times New Roman"/>
          <w:color w:val="363436"/>
          <w:spacing w:val="3"/>
          <w:w w:val="87"/>
          <w:position w:val="-1"/>
          <w:sz w:val="34"/>
          <w:szCs w:val="34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26"/>
          <w:position w:val="-1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color w:val="363436"/>
          <w:spacing w:val="8"/>
          <w:w w:val="204"/>
          <w:position w:val="-1"/>
          <w:sz w:val="34"/>
          <w:szCs w:val="34"/>
        </w:rPr>
        <w:t>b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position w:val="-1"/>
          <w:sz w:val="34"/>
          <w:szCs w:val="34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107"/>
          <w:position w:val="-1"/>
          <w:sz w:val="34"/>
          <w:szCs w:val="34"/>
        </w:rPr>
        <w:t>r</w:t>
      </w:r>
      <w:r>
        <w:rPr>
          <w:rFonts w:ascii="Times New Roman" w:cs="Times New Roman" w:eastAsia="Times New Roman" w:hAnsi="Times New Roman"/>
          <w:color w:val="363436"/>
          <w:spacing w:val="-9"/>
          <w:w w:val="100"/>
          <w:position w:val="-1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34"/>
          <w:szCs w:val="34"/>
        </w:rPr>
        <w:t>2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34"/>
          <w:szCs w:val="34"/>
        </w:rPr>
        <w:t>0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34"/>
          <w:szCs w:val="34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4"/>
          <w:szCs w:val="34"/>
        </w:rPr>
        <w:t>5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line="160" w:lineRule="exact"/>
        <w:ind w:left="125"/>
        <w:sectPr>
          <w:type w:val="continuous"/>
          <w:pgSz w:h="24060" w:w="17160"/>
          <w:pgMar w:bottom="280" w:left="0" w:right="1420" w:top="1040"/>
          <w:cols w:equalWidth="off" w:num="2">
            <w:col w:space="3009" w:w="6846"/>
            <w:col w:w="5885"/>
          </w:cols>
        </w:sectPr>
      </w:pPr>
      <w:r>
        <w:rPr>
          <w:rFonts w:ascii="Courier New" w:cs="Courier New" w:eastAsia="Courier New" w:hAnsi="Courier New"/>
          <w:color w:val="A7A5A7"/>
          <w:spacing w:val="0"/>
          <w:w w:val="30"/>
          <w:position w:val="-4"/>
          <w:sz w:val="10"/>
          <w:szCs w:val="10"/>
        </w:rPr>
        <w:t>.</w:t>
      </w:r>
      <w:r>
        <w:rPr>
          <w:rFonts w:ascii="Courier New" w:cs="Courier New" w:eastAsia="Courier New" w:hAnsi="Courier New"/>
          <w:color w:val="A7A5A7"/>
          <w:spacing w:val="0"/>
          <w:w w:val="30"/>
          <w:position w:val="-4"/>
          <w:sz w:val="10"/>
          <w:szCs w:val="10"/>
        </w:rPr>
        <w:t>           </w:t>
      </w:r>
      <w:r>
        <w:rPr>
          <w:rFonts w:ascii="Courier New" w:cs="Courier New" w:eastAsia="Courier New" w:hAnsi="Courier New"/>
          <w:color w:val="A7A5A7"/>
          <w:spacing w:val="6"/>
          <w:w w:val="30"/>
          <w:position w:val="-4"/>
          <w:sz w:val="10"/>
          <w:szCs w:val="10"/>
        </w:rPr>
        <w:t> </w:t>
      </w:r>
      <w:r>
        <w:rPr>
          <w:rFonts w:ascii="Arial" w:cs="Arial" w:eastAsia="Arial" w:hAnsi="Arial"/>
          <w:color w:val="C6C4C6"/>
          <w:spacing w:val="0"/>
          <w:w w:val="69"/>
          <w:position w:val="3"/>
          <w:sz w:val="14"/>
          <w:szCs w:val="14"/>
        </w:rPr>
        <w:t>'</w:t>
      </w:r>
      <w:r>
        <w:rPr>
          <w:rFonts w:ascii="Arial" w:cs="Arial" w:eastAsia="Arial" w:hAnsi="Arial"/>
          <w:color w:val="C6C4C6"/>
          <w:spacing w:val="0"/>
          <w:w w:val="69"/>
          <w:position w:val="3"/>
          <w:sz w:val="14"/>
          <w:szCs w:val="14"/>
        </w:rPr>
        <w:t>                                          </w:t>
      </w:r>
      <w:r>
        <w:rPr>
          <w:rFonts w:ascii="Arial" w:cs="Arial" w:eastAsia="Arial" w:hAnsi="Arial"/>
          <w:color w:val="C6C4C6"/>
          <w:spacing w:val="22"/>
          <w:w w:val="69"/>
          <w:position w:val="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36"/>
          <w:position w:val="-4"/>
          <w:sz w:val="14"/>
          <w:szCs w:val="14"/>
        </w:rPr>
        <w:t>'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left"/>
        <w:spacing w:line="380" w:lineRule="exact"/>
        <w:ind w:left="2218" w:right="-74"/>
      </w:pPr>
      <w:r>
        <w:rPr>
          <w:rFonts w:ascii="Times New Roman" w:cs="Times New Roman" w:eastAsia="Times New Roman" w:hAnsi="Times New Roman"/>
          <w:color w:val="363436"/>
          <w:spacing w:val="-2"/>
          <w:w w:val="94"/>
          <w:position w:val="-1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363436"/>
          <w:spacing w:val="-1"/>
          <w:w w:val="94"/>
          <w:position w:val="-1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363436"/>
          <w:spacing w:val="-2"/>
          <w:w w:val="94"/>
          <w:position w:val="-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94"/>
          <w:position w:val="-1"/>
          <w:sz w:val="36"/>
          <w:szCs w:val="36"/>
        </w:rPr>
        <w:t>bi</w:t>
      </w:r>
      <w:r>
        <w:rPr>
          <w:rFonts w:ascii="Times New Roman" w:cs="Times New Roman" w:eastAsia="Times New Roman" w:hAnsi="Times New Roman"/>
          <w:color w:val="464444"/>
          <w:spacing w:val="-7"/>
          <w:w w:val="94"/>
          <w:position w:val="-1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464444"/>
          <w:spacing w:val="-1"/>
          <w:w w:val="94"/>
          <w:position w:val="-1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464444"/>
          <w:spacing w:val="0"/>
          <w:w w:val="94"/>
          <w:position w:val="-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-8"/>
          <w:w w:val="94"/>
          <w:position w:val="-1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-1"/>
          <w:sz w:val="36"/>
          <w:szCs w:val="36"/>
        </w:rPr>
        <w:t>g</w:t>
      </w:r>
      <w:r>
        <w:rPr>
          <w:rFonts w:ascii="Times New Roman" w:cs="Times New Roman" w:eastAsia="Times New Roman" w:hAnsi="Times New Roman"/>
          <w:color w:val="363436"/>
          <w:spacing w:val="35"/>
          <w:w w:val="94"/>
          <w:position w:val="-1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position w:val="-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36"/>
          <w:szCs w:val="36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left"/>
        <w:spacing w:line="360" w:lineRule="exact"/>
        <w:ind w:left="586"/>
        <w:sectPr>
          <w:type w:val="continuous"/>
          <w:pgSz w:h="24060" w:w="17160"/>
          <w:pgMar w:bottom="280" w:left="0" w:right="1420" w:top="1040"/>
          <w:cols w:equalWidth="off" w:num="2">
            <w:col w:space="4977" w:w="4254"/>
            <w:col w:w="6509"/>
          </w:cols>
        </w:sectPr>
      </w:pPr>
      <w:r>
        <w:br w:type="column"/>
      </w:r>
      <w:r>
        <w:rPr>
          <w:rFonts w:ascii="Times New Roman" w:cs="Times New Roman" w:eastAsia="Times New Roman" w:hAnsi="Times New Roman"/>
          <w:color w:val="464444"/>
          <w:spacing w:val="3"/>
          <w:w w:val="121"/>
          <w:sz w:val="36"/>
          <w:szCs w:val="36"/>
        </w:rPr>
        <w:t>P</w:t>
      </w:r>
      <w:r>
        <w:rPr>
          <w:rFonts w:ascii="Times New Roman" w:cs="Times New Roman" w:eastAsia="Times New Roman" w:hAnsi="Times New Roman"/>
          <w:color w:val="464444"/>
          <w:spacing w:val="0"/>
          <w:w w:val="88"/>
          <w:sz w:val="36"/>
          <w:szCs w:val="36"/>
        </w:rPr>
        <w:t>e</w:t>
      </w:r>
      <w:r>
        <w:rPr>
          <w:rFonts w:ascii="Times New Roman" w:cs="Times New Roman" w:eastAsia="Times New Roman" w:hAnsi="Times New Roman"/>
          <w:color w:val="464444"/>
          <w:spacing w:val="2"/>
          <w:w w:val="88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363436"/>
          <w:spacing w:val="1"/>
          <w:w w:val="90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363436"/>
          <w:spacing w:val="3"/>
          <w:w w:val="90"/>
          <w:sz w:val="36"/>
          <w:szCs w:val="36"/>
        </w:rPr>
        <w:t>m</w:t>
      </w:r>
      <w:r>
        <w:rPr>
          <w:rFonts w:ascii="Times New Roman" w:cs="Times New Roman" w:eastAsia="Times New Roman" w:hAnsi="Times New Roman"/>
          <w:color w:val="363436"/>
          <w:spacing w:val="1"/>
          <w:w w:val="98"/>
          <w:sz w:val="36"/>
          <w:szCs w:val="36"/>
        </w:rPr>
        <w:t>b</w:t>
      </w:r>
      <w:r>
        <w:rPr>
          <w:rFonts w:ascii="Times New Roman" w:cs="Times New Roman" w:eastAsia="Times New Roman" w:hAnsi="Times New Roman"/>
          <w:color w:val="363436"/>
          <w:spacing w:val="1"/>
          <w:w w:val="81"/>
          <w:sz w:val="36"/>
          <w:szCs w:val="36"/>
        </w:rPr>
        <w:t>i</w:t>
      </w:r>
      <w:r>
        <w:rPr>
          <w:rFonts w:ascii="Times New Roman" w:cs="Times New Roman" w:eastAsia="Times New Roman" w:hAnsi="Times New Roman"/>
          <w:color w:val="464444"/>
          <w:spacing w:val="2"/>
          <w:w w:val="95"/>
          <w:sz w:val="36"/>
          <w:szCs w:val="36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98"/>
          <w:sz w:val="36"/>
          <w:szCs w:val="36"/>
        </w:rPr>
        <w:t>g</w:t>
      </w:r>
      <w:r>
        <w:rPr>
          <w:rFonts w:ascii="Times New Roman" w:cs="Times New Roman" w:eastAsia="Times New Roman" w:hAnsi="Times New Roman"/>
          <w:color w:val="464444"/>
          <w:spacing w:val="-17"/>
          <w:w w:val="100"/>
          <w:sz w:val="36"/>
          <w:szCs w:val="36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sz w:val="36"/>
          <w:szCs w:val="36"/>
        </w:rPr>
        <w:t>2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36"/>
          <w:szCs w:val="36"/>
        </w:rPr>
        <w:t>,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pict>
          <v:shape style="position:absolute;margin-left:0pt;margin-top:0pt;width:858pt;height:1203pt;mso-position-horizontal-relative:page;mso-position-vertical-relative:page;z-index:-292" type="#_x0000_t75">
            <v:imagedata o:title="" r:id="rId4"/>
          </v:shape>
        </w:pict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2"/>
          <w:szCs w:val="12"/>
        </w:rPr>
        <w:jc w:val="center"/>
        <w:spacing w:before="44"/>
        <w:ind w:left="6792" w:right="8793"/>
      </w:pPr>
      <w:r>
        <w:rPr>
          <w:rFonts w:ascii="Arial" w:cs="Arial" w:eastAsia="Arial" w:hAnsi="Arial"/>
          <w:color w:val="C6C4C6"/>
          <w:spacing w:val="0"/>
          <w:w w:val="146"/>
          <w:sz w:val="12"/>
          <w:szCs w:val="12"/>
        </w:rPr>
        <w:t>#</w:t>
      </w:r>
      <w:r>
        <w:rPr>
          <w:rFonts w:ascii="Arial" w:cs="Arial" w:eastAsia="Arial" w:hAnsi="Arial"/>
          <w:color w:val="000000"/>
          <w:spacing w:val="0"/>
          <w:w w:val="100"/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center"/>
        <w:spacing w:before="79"/>
        <w:ind w:left="7933" w:right="7534"/>
      </w:pPr>
      <w:r>
        <w:rPr>
          <w:rFonts w:ascii="Times New Roman" w:cs="Times New Roman" w:eastAsia="Times New Roman" w:hAnsi="Times New Roman"/>
          <w:color w:val="C6C4C6"/>
          <w:spacing w:val="0"/>
          <w:w w:val="100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8"/>
          <w:szCs w:val="8"/>
        </w:rPr>
        <w:t>       </w:t>
      </w:r>
      <w:r>
        <w:rPr>
          <w:rFonts w:ascii="Times New Roman" w:cs="Times New Roman" w:eastAsia="Times New Roman" w:hAnsi="Times New Roman"/>
          <w:color w:val="C6C4C6"/>
          <w:spacing w:val="5"/>
          <w:w w:val="100"/>
          <w:sz w:val="8"/>
          <w:szCs w:val="8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4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2"/>
          <w:szCs w:val="12"/>
        </w:rPr>
        <w:jc w:val="center"/>
        <w:spacing w:before="64" w:line="120" w:lineRule="exact"/>
        <w:ind w:left="8006" w:right="7504"/>
      </w:pPr>
      <w:r>
        <w:rPr>
          <w:rFonts w:ascii="Times New Roman" w:cs="Times New Roman" w:eastAsia="Times New Roman" w:hAnsi="Times New Roman"/>
          <w:color w:val="C6C4C6"/>
          <w:spacing w:val="-3"/>
          <w:w w:val="105"/>
          <w:sz w:val="12"/>
          <w:szCs w:val="12"/>
        </w:rPr>
        <w:t>'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sz w:val="12"/>
          <w:szCs w:val="12"/>
        </w:rPr>
        <w:t>,</w:t>
      </w:r>
      <w:r>
        <w:rPr>
          <w:rFonts w:ascii="Times New Roman" w:cs="Times New Roman" w:eastAsia="Times New Roman" w:hAnsi="Times New Roman"/>
          <w:color w:val="C6C4C6"/>
          <w:spacing w:val="0"/>
          <w:w w:val="100"/>
          <w:sz w:val="12"/>
          <w:szCs w:val="12"/>
        </w:rPr>
        <w:t>   </w:t>
      </w:r>
      <w:r>
        <w:rPr>
          <w:rFonts w:ascii="Times New Roman" w:cs="Times New Roman" w:eastAsia="Times New Roman" w:hAnsi="Times New Roman"/>
          <w:color w:val="C6C4C6"/>
          <w:spacing w:val="1"/>
          <w:w w:val="100"/>
          <w:sz w:val="12"/>
          <w:szCs w:val="12"/>
        </w:rPr>
        <w:t> </w:t>
      </w:r>
      <w:r>
        <w:rPr>
          <w:rFonts w:ascii="Times New Roman" w:cs="Times New Roman" w:eastAsia="Times New Roman" w:hAnsi="Times New Roman"/>
          <w:color w:val="C6C4C6"/>
          <w:spacing w:val="0"/>
          <w:w w:val="45"/>
          <w:sz w:val="12"/>
          <w:szCs w:val="12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2"/>
          <w:szCs w:val="12"/>
        </w:rPr>
      </w:r>
    </w:p>
    <w:p>
      <w:pPr>
        <w:rPr>
          <w:sz w:val="22"/>
          <w:szCs w:val="22"/>
        </w:rPr>
        <w:jc w:val="left"/>
        <w:spacing w:before="19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34"/>
          <w:szCs w:val="34"/>
        </w:rPr>
        <w:jc w:val="left"/>
        <w:spacing w:before="10"/>
        <w:ind w:left="2270"/>
      </w:pPr>
      <w:r>
        <w:pict>
          <v:shape filled="f" stroked="f" style="position:absolute;margin-left:345.36pt;margin-top:4.86373pt;width:1.155pt;height:3pt;mso-position-horizontal-relative:page;mso-position-vertical-relative:paragraph;z-index:-285" type="#_x0000_t202">
            <v:textbox inset="0,0,0,0">
              <w:txbxContent>
                <w:p>
                  <w:pPr>
                    <w:rPr>
                      <w:rFonts w:ascii="Times New Roman" w:cs="Times New Roman" w:eastAsia="Times New Roman" w:hAnsi="Times New Roman"/>
                      <w:sz w:val="6"/>
                      <w:szCs w:val="6"/>
                    </w:rPr>
                    <w:jc w:val="left"/>
                    <w:spacing w:line="60" w:lineRule="exact"/>
                    <w:ind w:right="-29"/>
                  </w:pPr>
                  <w:r>
                    <w:rPr>
                      <w:rFonts w:ascii="Times New Roman" w:cs="Times New Roman" w:eastAsia="Times New Roman" w:hAnsi="Times New Roman"/>
                      <w:color w:val="C6C4C6"/>
                      <w:spacing w:val="0"/>
                      <w:w w:val="77"/>
                      <w:sz w:val="6"/>
                      <w:szCs w:val="6"/>
                    </w:rPr>
                    <w:t>4</w:t>
                  </w:r>
                  <w:r>
                    <w:rPr>
                      <w:rFonts w:ascii="Times New Roman" w:cs="Times New Roman" w:eastAsia="Times New Roman" w:hAnsi="Times New Roman"/>
                      <w:color w:val="000000"/>
                      <w:spacing w:val="0"/>
                      <w:w w:val="100"/>
                      <w:sz w:val="6"/>
                      <w:szCs w:val="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color w:val="363436"/>
          <w:w w:val="95"/>
          <w:sz w:val="34"/>
          <w:szCs w:val="34"/>
        </w:rPr>
        <w:t>D</w:t>
      </w:r>
      <w:r>
        <w:rPr>
          <w:rFonts w:ascii="Times New Roman" w:cs="Times New Roman" w:eastAsia="Times New Roman" w:hAnsi="Times New Roman"/>
          <w:color w:val="363436"/>
          <w:spacing w:val="-10"/>
          <w:w w:val="95"/>
          <w:sz w:val="34"/>
          <w:szCs w:val="34"/>
        </w:rPr>
        <w:t>r</w:t>
      </w:r>
      <w:r>
        <w:rPr>
          <w:rFonts w:ascii="Times New Roman" w:cs="Times New Roman" w:eastAsia="Times New Roman" w:hAnsi="Times New Roman"/>
          <w:color w:val="464444"/>
          <w:spacing w:val="0"/>
          <w:w w:val="52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464444"/>
          <w:spacing w:val="5"/>
          <w:w w:val="100"/>
          <w:sz w:val="34"/>
          <w:szCs w:val="34"/>
        </w:rPr>
        <w:t> </w:t>
      </w:r>
      <w:r>
        <w:rPr>
          <w:rFonts w:ascii="Arial" w:cs="Arial" w:eastAsia="Arial" w:hAnsi="Arial"/>
          <w:color w:val="363436"/>
          <w:spacing w:val="0"/>
          <w:w w:val="108"/>
          <w:sz w:val="32"/>
          <w:szCs w:val="32"/>
        </w:rPr>
        <w:t>I</w:t>
      </w:r>
      <w:r>
        <w:rPr>
          <w:rFonts w:ascii="Arial" w:cs="Arial" w:eastAsia="Arial" w:hAnsi="Arial"/>
          <w:color w:val="363436"/>
          <w:spacing w:val="5"/>
          <w:w w:val="108"/>
          <w:sz w:val="32"/>
          <w:szCs w:val="32"/>
        </w:rPr>
        <w:t>r</w:t>
      </w:r>
      <w:r>
        <w:rPr>
          <w:rFonts w:ascii="Arial" w:cs="Arial" w:eastAsia="Arial" w:hAnsi="Arial"/>
          <w:color w:val="5E5D5E"/>
          <w:spacing w:val="0"/>
          <w:w w:val="58"/>
          <w:sz w:val="32"/>
          <w:szCs w:val="32"/>
        </w:rPr>
        <w:t>.</w:t>
      </w:r>
      <w:r>
        <w:rPr>
          <w:rFonts w:ascii="Arial" w:cs="Arial" w:eastAsia="Arial" w:hAnsi="Arial"/>
          <w:color w:val="5E5D5E"/>
          <w:spacing w:val="-10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5"/>
          <w:w w:val="93"/>
          <w:sz w:val="34"/>
          <w:szCs w:val="34"/>
        </w:rPr>
        <w:t>K</w:t>
      </w:r>
      <w:r>
        <w:rPr>
          <w:rFonts w:ascii="Times New Roman" w:cs="Times New Roman" w:eastAsia="Times New Roman" w:hAnsi="Times New Roman"/>
          <w:color w:val="363436"/>
          <w:spacing w:val="-4"/>
          <w:w w:val="93"/>
          <w:sz w:val="34"/>
          <w:szCs w:val="34"/>
        </w:rPr>
        <w:t>u</w:t>
      </w:r>
      <w:r>
        <w:rPr>
          <w:rFonts w:ascii="Times New Roman" w:cs="Times New Roman" w:eastAsia="Times New Roman" w:hAnsi="Times New Roman"/>
          <w:color w:val="363436"/>
          <w:spacing w:val="-7"/>
          <w:w w:val="93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-4"/>
          <w:w w:val="93"/>
          <w:sz w:val="34"/>
          <w:szCs w:val="34"/>
        </w:rPr>
        <w:t>p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4"/>
          <w:szCs w:val="34"/>
        </w:rPr>
        <w:t>ra</w:t>
      </w:r>
      <w:r>
        <w:rPr>
          <w:rFonts w:ascii="Times New Roman" w:cs="Times New Roman" w:eastAsia="Times New Roman" w:hAnsi="Times New Roman"/>
          <w:color w:val="363436"/>
          <w:spacing w:val="-8"/>
          <w:w w:val="93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-3"/>
          <w:w w:val="93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-4"/>
          <w:w w:val="93"/>
          <w:sz w:val="34"/>
          <w:szCs w:val="34"/>
        </w:rPr>
        <w:t>p</w:t>
      </w:r>
      <w:r>
        <w:rPr>
          <w:rFonts w:ascii="Times New Roman" w:cs="Times New Roman" w:eastAsia="Times New Roman" w:hAnsi="Times New Roman"/>
          <w:color w:val="363436"/>
          <w:spacing w:val="-3"/>
          <w:w w:val="93"/>
          <w:sz w:val="34"/>
          <w:szCs w:val="34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-14"/>
          <w:w w:val="93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61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color w:val="363436"/>
          <w:spacing w:val="-10"/>
          <w:w w:val="61"/>
          <w:sz w:val="34"/>
          <w:szCs w:val="34"/>
        </w:rPr>
        <w:t>u</w:t>
      </w:r>
      <w:r>
        <w:rPr>
          <w:rFonts w:ascii="Times New Roman" w:cs="Times New Roman" w:eastAsia="Times New Roman" w:hAnsi="Times New Roman"/>
          <w:color w:val="363436"/>
          <w:spacing w:val="0"/>
          <w:w w:val="175"/>
          <w:sz w:val="34"/>
          <w:szCs w:val="34"/>
        </w:rPr>
        <w:t>t</w:t>
      </w:r>
      <w:r>
        <w:rPr>
          <w:rFonts w:ascii="Times New Roman" w:cs="Times New Roman" w:eastAsia="Times New Roman" w:hAnsi="Times New Roman"/>
          <w:color w:val="363436"/>
          <w:spacing w:val="-46"/>
          <w:w w:val="175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464444"/>
          <w:spacing w:val="-3"/>
          <w:w w:val="126"/>
          <w:sz w:val="34"/>
          <w:szCs w:val="34"/>
        </w:rPr>
        <w:t>j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4"/>
          <w:szCs w:val="34"/>
        </w:rPr>
        <w:t>ar</w:t>
      </w:r>
      <w:r>
        <w:rPr>
          <w:rFonts w:ascii="Times New Roman" w:cs="Times New Roman" w:eastAsia="Times New Roman" w:hAnsi="Times New Roman"/>
          <w:color w:val="464444"/>
          <w:spacing w:val="-8"/>
          <w:w w:val="93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sz w:val="34"/>
          <w:szCs w:val="34"/>
        </w:rPr>
        <w:t>a,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-4"/>
          <w:w w:val="89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5E5D5E"/>
          <w:spacing w:val="-2"/>
          <w:w w:val="89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4"/>
          <w:szCs w:val="34"/>
        </w:rPr>
        <w:t>T</w:t>
      </w:r>
      <w:r>
        <w:rPr>
          <w:rFonts w:ascii="Times New Roman" w:cs="Times New Roman" w:eastAsia="Times New Roman" w:hAnsi="Times New Roman"/>
          <w:color w:val="363436"/>
          <w:spacing w:val="-7"/>
          <w:w w:val="89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4"/>
          <w:szCs w:val="34"/>
        </w:rPr>
        <w:t>,</w:t>
      </w:r>
      <w:r>
        <w:rPr>
          <w:rFonts w:ascii="Times New Roman" w:cs="Times New Roman" w:eastAsia="Times New Roman" w:hAnsi="Times New Roman"/>
          <w:color w:val="464444"/>
          <w:spacing w:val="14"/>
          <w:w w:val="89"/>
          <w:sz w:val="34"/>
          <w:szCs w:val="34"/>
        </w:rPr>
        <w:t> </w:t>
      </w:r>
      <w:r>
        <w:rPr>
          <w:rFonts w:ascii="Arial" w:cs="Arial" w:eastAsia="Arial" w:hAnsi="Arial"/>
          <w:color w:val="363436"/>
          <w:spacing w:val="0"/>
          <w:w w:val="100"/>
          <w:sz w:val="36"/>
          <w:szCs w:val="36"/>
        </w:rPr>
        <w:t>M</w:t>
      </w:r>
      <w:r>
        <w:rPr>
          <w:rFonts w:ascii="Arial" w:cs="Arial" w:eastAsia="Arial" w:hAnsi="Arial"/>
          <w:color w:val="363436"/>
          <w:spacing w:val="-8"/>
          <w:w w:val="100"/>
          <w:sz w:val="36"/>
          <w:szCs w:val="36"/>
        </w:rPr>
        <w:t>.</w:t>
      </w:r>
      <w:r>
        <w:rPr>
          <w:rFonts w:ascii="Arial" w:cs="Arial" w:eastAsia="Arial" w:hAnsi="Arial"/>
          <w:color w:val="464444"/>
          <w:spacing w:val="0"/>
          <w:w w:val="100"/>
          <w:sz w:val="36"/>
          <w:szCs w:val="36"/>
        </w:rPr>
        <w:t>T.</w:t>
      </w:r>
      <w:r>
        <w:rPr>
          <w:rFonts w:ascii="Arial" w:cs="Arial" w:eastAsia="Arial" w:hAnsi="Arial"/>
          <w:color w:val="464444"/>
          <w:spacing w:val="0"/>
          <w:w w:val="100"/>
          <w:sz w:val="36"/>
          <w:szCs w:val="36"/>
        </w:rPr>
        <w:t>                        </w:t>
      </w:r>
      <w:r>
        <w:rPr>
          <w:rFonts w:ascii="Arial" w:cs="Arial" w:eastAsia="Arial" w:hAnsi="Arial"/>
          <w:color w:val="464444"/>
          <w:spacing w:val="21"/>
          <w:w w:val="100"/>
          <w:sz w:val="36"/>
          <w:szCs w:val="36"/>
        </w:rPr>
        <w:t> </w:t>
      </w:r>
      <w:r>
        <w:rPr>
          <w:rFonts w:ascii="Arial" w:cs="Arial" w:eastAsia="Arial" w:hAnsi="Arial"/>
          <w:color w:val="5E5D5E"/>
          <w:spacing w:val="0"/>
          <w:w w:val="48"/>
          <w:position w:val="2"/>
          <w:sz w:val="42"/>
          <w:szCs w:val="42"/>
        </w:rPr>
        <w:t>D</w:t>
      </w:r>
      <w:r>
        <w:rPr>
          <w:rFonts w:ascii="Arial" w:cs="Arial" w:eastAsia="Arial" w:hAnsi="Arial"/>
          <w:color w:val="464444"/>
          <w:spacing w:val="-151"/>
          <w:w w:val="241"/>
          <w:position w:val="2"/>
          <w:sz w:val="42"/>
          <w:szCs w:val="42"/>
        </w:rPr>
        <w:t>r</w:t>
      </w:r>
      <w:r>
        <w:rPr>
          <w:rFonts w:ascii="Arial" w:cs="Arial" w:eastAsia="Arial" w:hAnsi="Arial"/>
          <w:color w:val="464444"/>
          <w:spacing w:val="0"/>
          <w:w w:val="50"/>
          <w:position w:val="2"/>
          <w:sz w:val="42"/>
          <w:szCs w:val="42"/>
        </w:rPr>
        <w:t>.</w:t>
      </w:r>
      <w:r>
        <w:rPr>
          <w:rFonts w:ascii="Arial" w:cs="Arial" w:eastAsia="Arial" w:hAnsi="Arial"/>
          <w:color w:val="464444"/>
          <w:spacing w:val="-26"/>
          <w:w w:val="100"/>
          <w:position w:val="2"/>
          <w:sz w:val="42"/>
          <w:szCs w:val="42"/>
        </w:rPr>
        <w:t> </w:t>
      </w:r>
      <w:r>
        <w:rPr>
          <w:rFonts w:ascii="Times New Roman" w:cs="Times New Roman" w:eastAsia="Times New Roman" w:hAnsi="Times New Roman"/>
          <w:color w:val="464444"/>
          <w:spacing w:val="-4"/>
          <w:w w:val="91"/>
          <w:position w:val="2"/>
          <w:sz w:val="34"/>
          <w:szCs w:val="34"/>
        </w:rPr>
        <w:t>F</w:t>
      </w:r>
      <w:r>
        <w:rPr>
          <w:rFonts w:ascii="Times New Roman" w:cs="Times New Roman" w:eastAsia="Times New Roman" w:hAnsi="Times New Roman"/>
          <w:color w:val="363436"/>
          <w:spacing w:val="-12"/>
          <w:w w:val="91"/>
          <w:position w:val="2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2"/>
          <w:sz w:val="34"/>
          <w:szCs w:val="34"/>
        </w:rPr>
        <w:t>d</w:t>
      </w:r>
      <w:r>
        <w:rPr>
          <w:rFonts w:ascii="Times New Roman" w:cs="Times New Roman" w:eastAsia="Times New Roman" w:hAnsi="Times New Roman"/>
          <w:color w:val="363436"/>
          <w:spacing w:val="-7"/>
          <w:w w:val="91"/>
          <w:position w:val="2"/>
          <w:sz w:val="34"/>
          <w:szCs w:val="34"/>
        </w:rPr>
        <w:t>h</w:t>
      </w:r>
      <w:r>
        <w:rPr>
          <w:rFonts w:ascii="Times New Roman" w:cs="Times New Roman" w:eastAsia="Times New Roman" w:hAnsi="Times New Roman"/>
          <w:color w:val="363436"/>
          <w:spacing w:val="-2"/>
          <w:w w:val="91"/>
          <w:position w:val="2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2"/>
          <w:sz w:val="34"/>
          <w:szCs w:val="34"/>
        </w:rPr>
        <w:t>l</w:t>
      </w:r>
      <w:r>
        <w:rPr>
          <w:rFonts w:ascii="Times New Roman" w:cs="Times New Roman" w:eastAsia="Times New Roman" w:hAnsi="Times New Roman"/>
          <w:color w:val="363436"/>
          <w:spacing w:val="22"/>
          <w:w w:val="91"/>
          <w:position w:val="2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91"/>
          <w:position w:val="2"/>
          <w:sz w:val="34"/>
          <w:szCs w:val="34"/>
        </w:rPr>
        <w:t>H</w:t>
      </w:r>
      <w:r>
        <w:rPr>
          <w:rFonts w:ascii="Times New Roman" w:cs="Times New Roman" w:eastAsia="Times New Roman" w:hAnsi="Times New Roman"/>
          <w:color w:val="464444"/>
          <w:spacing w:val="-5"/>
          <w:w w:val="91"/>
          <w:position w:val="2"/>
          <w:sz w:val="34"/>
          <w:szCs w:val="34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91"/>
          <w:position w:val="2"/>
          <w:sz w:val="34"/>
          <w:szCs w:val="34"/>
        </w:rPr>
        <w:t>d</w:t>
      </w:r>
      <w:r>
        <w:rPr>
          <w:rFonts w:ascii="Times New Roman" w:cs="Times New Roman" w:eastAsia="Times New Roman" w:hAnsi="Times New Roman"/>
          <w:color w:val="464444"/>
          <w:spacing w:val="-8"/>
          <w:w w:val="91"/>
          <w:position w:val="2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-5"/>
          <w:w w:val="91"/>
          <w:position w:val="2"/>
          <w:sz w:val="34"/>
          <w:szCs w:val="34"/>
        </w:rPr>
        <w:t>y</w:t>
      </w:r>
      <w:r>
        <w:rPr>
          <w:rFonts w:ascii="Times New Roman" w:cs="Times New Roman" w:eastAsia="Times New Roman" w:hAnsi="Times New Roman"/>
          <w:color w:val="363436"/>
          <w:spacing w:val="-3"/>
          <w:w w:val="91"/>
          <w:position w:val="2"/>
          <w:sz w:val="34"/>
          <w:szCs w:val="34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2"/>
          <w:sz w:val="34"/>
          <w:szCs w:val="34"/>
        </w:rPr>
        <w:t>t,</w:t>
      </w:r>
      <w:r>
        <w:rPr>
          <w:rFonts w:ascii="Times New Roman" w:cs="Times New Roman" w:eastAsia="Times New Roman" w:hAnsi="Times New Roman"/>
          <w:color w:val="363436"/>
          <w:spacing w:val="1"/>
          <w:w w:val="91"/>
          <w:position w:val="2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-4"/>
          <w:w w:val="91"/>
          <w:position w:val="2"/>
          <w:sz w:val="34"/>
          <w:szCs w:val="34"/>
        </w:rPr>
        <w:t>S</w:t>
      </w:r>
      <w:r>
        <w:rPr>
          <w:rFonts w:ascii="Times New Roman" w:cs="Times New Roman" w:eastAsia="Times New Roman" w:hAnsi="Times New Roman"/>
          <w:color w:val="5E5D5E"/>
          <w:spacing w:val="-2"/>
          <w:w w:val="91"/>
          <w:position w:val="2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363436"/>
          <w:spacing w:val="-5"/>
          <w:w w:val="91"/>
          <w:position w:val="2"/>
          <w:sz w:val="34"/>
          <w:szCs w:val="34"/>
        </w:rPr>
        <w:t>K</w:t>
      </w:r>
      <w:r>
        <w:rPr>
          <w:rFonts w:ascii="Times New Roman" w:cs="Times New Roman" w:eastAsia="Times New Roman" w:hAnsi="Times New Roman"/>
          <w:color w:val="363436"/>
          <w:spacing w:val="-8"/>
          <w:w w:val="91"/>
          <w:position w:val="2"/>
          <w:sz w:val="34"/>
          <w:szCs w:val="34"/>
        </w:rPr>
        <w:t>o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position w:val="2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color w:val="363436"/>
          <w:spacing w:val="-8"/>
          <w:w w:val="91"/>
          <w:position w:val="2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464444"/>
          <w:spacing w:val="0"/>
          <w:w w:val="91"/>
          <w:position w:val="2"/>
          <w:sz w:val="34"/>
          <w:szCs w:val="34"/>
        </w:rPr>
        <w:t>,</w:t>
      </w:r>
      <w:r>
        <w:rPr>
          <w:rFonts w:ascii="Times New Roman" w:cs="Times New Roman" w:eastAsia="Times New Roman" w:hAnsi="Times New Roman"/>
          <w:color w:val="464444"/>
          <w:spacing w:val="17"/>
          <w:w w:val="91"/>
          <w:position w:val="2"/>
          <w:sz w:val="34"/>
          <w:szCs w:val="34"/>
        </w:rPr>
        <w:t> </w:t>
      </w:r>
      <w:r>
        <w:rPr>
          <w:rFonts w:ascii="Times New Roman" w:cs="Times New Roman" w:eastAsia="Times New Roman" w:hAnsi="Times New Roman"/>
          <w:color w:val="363436"/>
          <w:spacing w:val="5"/>
          <w:w w:val="84"/>
          <w:position w:val="2"/>
          <w:sz w:val="34"/>
          <w:szCs w:val="34"/>
        </w:rPr>
        <w:t>M</w:t>
      </w:r>
      <w:r>
        <w:rPr>
          <w:rFonts w:ascii="Times New Roman" w:cs="Times New Roman" w:eastAsia="Times New Roman" w:hAnsi="Times New Roman"/>
          <w:color w:val="C6C4C6"/>
          <w:spacing w:val="1"/>
          <w:w w:val="55"/>
          <w:position w:val="2"/>
          <w:sz w:val="34"/>
          <w:szCs w:val="34"/>
        </w:rPr>
        <w:t>.</w:t>
      </w:r>
      <w:r>
        <w:rPr>
          <w:rFonts w:ascii="Times New Roman" w:cs="Times New Roman" w:eastAsia="Times New Roman" w:hAnsi="Times New Roman"/>
          <w:color w:val="464444"/>
          <w:spacing w:val="0"/>
          <w:w w:val="95"/>
          <w:position w:val="2"/>
          <w:sz w:val="34"/>
          <w:szCs w:val="34"/>
        </w:rPr>
        <w:t>T.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spacing w:line="100" w:lineRule="exact"/>
        <w:ind w:left="4085"/>
      </w:pPr>
      <w:r>
        <w:rPr>
          <w:rFonts w:ascii="Arial" w:cs="Arial" w:eastAsia="Arial" w:hAnsi="Arial"/>
          <w:color w:val="C6C4C6"/>
          <w:spacing w:val="1"/>
          <w:w w:val="116"/>
          <w:sz w:val="10"/>
          <w:szCs w:val="10"/>
        </w:rPr>
        <w:t>I</w:t>
      </w:r>
      <w:r>
        <w:rPr>
          <w:rFonts w:ascii="Arial" w:cs="Arial" w:eastAsia="Arial" w:hAnsi="Arial"/>
          <w:color w:val="C6C4C6"/>
          <w:spacing w:val="0"/>
          <w:w w:val="218"/>
          <w:sz w:val="10"/>
          <w:szCs w:val="10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sz w:val="10"/>
          <w:szCs w:val="10"/>
        </w:rPr>
      </w:r>
    </w:p>
    <w:p>
      <w:pPr>
        <w:rPr>
          <w:sz w:val="20"/>
          <w:szCs w:val="20"/>
        </w:rPr>
        <w:jc w:val="left"/>
        <w:spacing w:before="3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2"/>
          <w:szCs w:val="12"/>
        </w:rPr>
        <w:jc w:val="center"/>
        <w:spacing w:before="44"/>
        <w:ind w:left="7550" w:right="7909"/>
      </w:pPr>
      <w:r>
        <w:rPr>
          <w:rFonts w:ascii="Arial" w:cs="Arial" w:eastAsia="Arial" w:hAnsi="Arial"/>
          <w:color w:val="C6C4C6"/>
          <w:spacing w:val="0"/>
          <w:w w:val="100"/>
          <w:sz w:val="12"/>
          <w:szCs w:val="12"/>
        </w:rPr>
        <w:t>I</w:t>
      </w:r>
      <w:r>
        <w:rPr>
          <w:rFonts w:ascii="Arial" w:cs="Arial" w:eastAsia="Arial" w:hAnsi="Arial"/>
          <w:color w:val="C6C4C6"/>
          <w:spacing w:val="0"/>
          <w:w w:val="100"/>
          <w:sz w:val="12"/>
          <w:szCs w:val="12"/>
        </w:rPr>
        <w:t>   </w:t>
      </w:r>
      <w:r>
        <w:rPr>
          <w:rFonts w:ascii="Arial" w:cs="Arial" w:eastAsia="Arial" w:hAnsi="Arial"/>
          <w:color w:val="C6C4C6"/>
          <w:spacing w:val="26"/>
          <w:w w:val="100"/>
          <w:sz w:val="12"/>
          <w:szCs w:val="12"/>
        </w:rPr>
        <w:t> </w:t>
      </w:r>
      <w:r>
        <w:rPr>
          <w:rFonts w:ascii="Arial" w:cs="Arial" w:eastAsia="Arial" w:hAnsi="Arial"/>
          <w:color w:val="C6C4C6"/>
          <w:spacing w:val="0"/>
          <w:w w:val="94"/>
          <w:sz w:val="12"/>
          <w:szCs w:val="12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center"/>
        <w:spacing w:before="20"/>
        <w:ind w:left="7760" w:right="7895"/>
      </w:pPr>
      <w:r>
        <w:rPr>
          <w:rFonts w:ascii="Times New Roman" w:cs="Times New Roman" w:eastAsia="Times New Roman" w:hAnsi="Times New Roman"/>
          <w:color w:val="C6C4C6"/>
          <w:spacing w:val="0"/>
          <w:w w:val="151"/>
          <w:sz w:val="8"/>
          <w:szCs w:val="8"/>
        </w:rPr>
        <w:t>l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9" w:line="300" w:lineRule="exact"/>
        <w:ind w:left="2126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95"/>
          <w:position w:val="-1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color w:val="363436"/>
          <w:spacing w:val="0"/>
          <w:w w:val="78"/>
          <w:position w:val="-1"/>
          <w:sz w:val="28"/>
          <w:szCs w:val="28"/>
        </w:rPr>
        <w:t>eraturan: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4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30"/>
          <w:szCs w:val="30"/>
        </w:rPr>
        <w:jc w:val="left"/>
        <w:spacing w:line="163" w:lineRule="auto"/>
        <w:ind w:hanging="302" w:left="2861" w:right="293"/>
      </w:pPr>
      <w:r>
        <w:rPr>
          <w:rFonts w:ascii="Times New Roman" w:cs="Times New Roman" w:eastAsia="Times New Roman" w:hAnsi="Times New Roman"/>
          <w:color w:val="363436"/>
          <w:spacing w:val="0"/>
          <w:w w:val="217"/>
          <w:sz w:val="30"/>
          <w:szCs w:val="30"/>
        </w:rPr>
        <w:t>•</w:t>
      </w:r>
      <w:r>
        <w:rPr>
          <w:rFonts w:ascii="Times New Roman" w:cs="Times New Roman" w:eastAsia="Times New Roman" w:hAnsi="Times New Roman"/>
          <w:color w:val="363436"/>
          <w:spacing w:val="-103"/>
          <w:w w:val="217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Ma</w:t>
      </w:r>
      <w:r>
        <w:rPr>
          <w:rFonts w:ascii="Times New Roman" w:cs="Times New Roman" w:eastAsia="Times New Roman" w:hAnsi="Times New Roman"/>
          <w:color w:val="363436"/>
          <w:spacing w:val="-3"/>
          <w:w w:val="93"/>
          <w:sz w:val="30"/>
          <w:szCs w:val="30"/>
        </w:rPr>
        <w:t>h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-2"/>
          <w:w w:val="93"/>
          <w:sz w:val="30"/>
          <w:szCs w:val="30"/>
        </w:rPr>
        <w:t>w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363436"/>
          <w:spacing w:val="3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1F1F1F"/>
          <w:spacing w:val="-1"/>
          <w:w w:val="93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u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464444"/>
          <w:spacing w:val="-16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363436"/>
          <w:spacing w:val="-14"/>
          <w:w w:val="93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o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ses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4"/>
          <w:w w:val="93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23"/>
          <w:w w:val="93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j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aan</w:t>
      </w:r>
      <w:r>
        <w:rPr>
          <w:rFonts w:ascii="Times New Roman" w:cs="Times New Roman" w:eastAsia="Times New Roman" w:hAnsi="Times New Roman"/>
          <w:color w:val="363436"/>
          <w:spacing w:val="29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-11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-2"/>
          <w:w w:val="91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97"/>
          <w:sz w:val="30"/>
          <w:szCs w:val="30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era</w:t>
      </w:r>
      <w:r>
        <w:rPr>
          <w:rFonts w:ascii="Times New Roman" w:cs="Times New Roman" w:eastAsia="Times New Roman" w:hAnsi="Times New Roman"/>
          <w:color w:val="363436"/>
          <w:spacing w:val="-31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4"/>
          <w:w w:val="11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363436"/>
          <w:spacing w:val="3"/>
          <w:w w:val="94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2"/>
          <w:w w:val="102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3"/>
          <w:w w:val="94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464444"/>
          <w:spacing w:val="2"/>
          <w:w w:val="84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B6B5B6"/>
          <w:spacing w:val="1"/>
          <w:w w:val="15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170"/>
          <w:sz w:val="28"/>
          <w:szCs w:val="28"/>
        </w:rPr>
        <w:t>h</w:t>
      </w:r>
      <w:r>
        <w:rPr>
          <w:rFonts w:ascii="Times New Roman" w:cs="Times New Roman" w:eastAsia="Times New Roman" w:hAnsi="Times New Roman"/>
          <w:color w:val="363436"/>
          <w:spacing w:val="14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-14"/>
          <w:w w:val="92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3"/>
          <w:w w:val="92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-2"/>
          <w:w w:val="92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0"/>
          <w:szCs w:val="30"/>
        </w:rPr>
        <w:t>ar</w:t>
      </w:r>
      <w:r>
        <w:rPr>
          <w:rFonts w:ascii="Times New Roman" w:cs="Times New Roman" w:eastAsia="Times New Roman" w:hAnsi="Times New Roman"/>
          <w:color w:val="363436"/>
          <w:spacing w:val="18"/>
          <w:w w:val="92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o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sz w:val="30"/>
          <w:szCs w:val="30"/>
        </w:rPr>
        <w:t>o</w:t>
      </w:r>
      <w:r>
        <w:rPr>
          <w:rFonts w:ascii="Times New Roman" w:cs="Times New Roman" w:eastAsia="Times New Roman" w:hAnsi="Times New Roman"/>
          <w:color w:val="464444"/>
          <w:spacing w:val="-2"/>
          <w:w w:val="92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sz w:val="30"/>
          <w:szCs w:val="30"/>
        </w:rPr>
        <w:t>al</w:t>
      </w:r>
      <w:r>
        <w:rPr>
          <w:rFonts w:ascii="Times New Roman" w:cs="Times New Roman" w:eastAsia="Times New Roman" w:hAnsi="Times New Roman"/>
          <w:color w:val="464444"/>
          <w:spacing w:val="9"/>
          <w:w w:val="92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color w:val="464444"/>
          <w:spacing w:val="2"/>
          <w:w w:val="92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2"/>
          <w:w w:val="92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464444"/>
          <w:spacing w:val="4"/>
          <w:w w:val="92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sz w:val="28"/>
          <w:szCs w:val="28"/>
        </w:rPr>
        <w:t>k</w:t>
      </w:r>
      <w:r>
        <w:rPr>
          <w:rFonts w:ascii="Times New Roman" w:cs="Times New Roman" w:eastAsia="Times New Roman" w:hAnsi="Times New Roman"/>
          <w:color w:val="464444"/>
          <w:spacing w:val="4"/>
          <w:w w:val="92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color w:val="363436"/>
          <w:spacing w:val="4"/>
          <w:w w:val="92"/>
          <w:sz w:val="28"/>
          <w:szCs w:val="28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28"/>
          <w:szCs w:val="28"/>
        </w:rPr>
        <w:t>an</w:t>
      </w:r>
      <w:r>
        <w:rPr>
          <w:rFonts w:ascii="Times New Roman" w:cs="Times New Roman" w:eastAsia="Times New Roman" w:hAnsi="Times New Roman"/>
          <w:color w:val="363436"/>
          <w:spacing w:val="57"/>
          <w:w w:val="92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92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92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sz w:val="30"/>
          <w:szCs w:val="30"/>
        </w:rPr>
        <w:t>ai</w:t>
      </w:r>
      <w:r>
        <w:rPr>
          <w:rFonts w:ascii="Times New Roman" w:cs="Times New Roman" w:eastAsia="Times New Roman" w:hAnsi="Times New Roman"/>
          <w:color w:val="464444"/>
          <w:spacing w:val="-6"/>
          <w:w w:val="92"/>
          <w:sz w:val="30"/>
          <w:szCs w:val="30"/>
        </w:rPr>
        <w:t> </w:t>
      </w:r>
      <w:r>
        <w:rPr>
          <w:rFonts w:ascii="Arial" w:cs="Arial" w:eastAsia="Arial" w:hAnsi="Arial"/>
          <w:color w:val="363436"/>
          <w:spacing w:val="4"/>
          <w:w w:val="90"/>
          <w:sz w:val="26"/>
          <w:szCs w:val="26"/>
        </w:rPr>
        <w:t>d</w:t>
      </w:r>
      <w:r>
        <w:rPr>
          <w:rFonts w:ascii="Arial" w:cs="Arial" w:eastAsia="Arial" w:hAnsi="Arial"/>
          <w:color w:val="464444"/>
          <w:spacing w:val="-128"/>
          <w:w w:val="165"/>
          <w:sz w:val="26"/>
          <w:szCs w:val="26"/>
        </w:rPr>
        <w:t>e</w:t>
      </w:r>
      <w:r>
        <w:rPr>
          <w:rFonts w:ascii="Arial" w:cs="Arial" w:eastAsia="Arial" w:hAnsi="Arial"/>
          <w:color w:val="464444"/>
          <w:spacing w:val="3"/>
          <w:w w:val="71"/>
          <w:sz w:val="26"/>
          <w:szCs w:val="26"/>
        </w:rPr>
        <w:t>n</w:t>
      </w:r>
      <w:r>
        <w:rPr>
          <w:rFonts w:ascii="Arial" w:cs="Arial" w:eastAsia="Arial" w:hAnsi="Arial"/>
          <w:color w:val="464444"/>
          <w:spacing w:val="5"/>
          <w:w w:val="123"/>
          <w:sz w:val="26"/>
          <w:szCs w:val="26"/>
        </w:rPr>
        <w:t>g</w:t>
      </w:r>
      <w:r>
        <w:rPr>
          <w:rFonts w:ascii="Arial" w:cs="Arial" w:eastAsia="Arial" w:hAnsi="Arial"/>
          <w:color w:val="363436"/>
          <w:spacing w:val="0"/>
          <w:w w:val="82"/>
          <w:sz w:val="26"/>
          <w:szCs w:val="26"/>
        </w:rPr>
        <w:t>an</w:t>
      </w:r>
      <w:r>
        <w:rPr>
          <w:rFonts w:ascii="Arial" w:cs="Arial" w:eastAsia="Arial" w:hAnsi="Arial"/>
          <w:color w:val="363436"/>
          <w:spacing w:val="13"/>
          <w:w w:val="100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70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-1"/>
          <w:w w:val="103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87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-3"/>
          <w:w w:val="98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sz w:val="30"/>
          <w:szCs w:val="30"/>
        </w:rPr>
        <w:t>al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16"/>
          <w:w w:val="93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-3"/>
          <w:w w:val="93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j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u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464444"/>
          <w:spacing w:val="-22"/>
          <w:w w:val="93"/>
          <w:sz w:val="30"/>
          <w:szCs w:val="30"/>
        </w:rPr>
        <w:t> </w:t>
      </w:r>
      <w:r>
        <w:rPr>
          <w:rFonts w:ascii="Arial" w:cs="Arial" w:eastAsia="Arial" w:hAnsi="Arial"/>
          <w:color w:val="5E5D5E"/>
          <w:spacing w:val="1"/>
          <w:w w:val="70"/>
          <w:sz w:val="38"/>
          <w:szCs w:val="38"/>
        </w:rPr>
        <w:t>7</w:t>
      </w:r>
      <w:r>
        <w:rPr>
          <w:rFonts w:ascii="Arial" w:cs="Arial" w:eastAsia="Arial" w:hAnsi="Arial"/>
          <w:color w:val="363436"/>
          <w:spacing w:val="-2"/>
          <w:w w:val="70"/>
          <w:sz w:val="38"/>
          <w:szCs w:val="38"/>
        </w:rPr>
        <w:t>5</w:t>
      </w:r>
      <w:r>
        <w:rPr>
          <w:rFonts w:ascii="Arial" w:cs="Arial" w:eastAsia="Arial" w:hAnsi="Arial"/>
          <w:color w:val="363436"/>
          <w:spacing w:val="0"/>
          <w:w w:val="70"/>
          <w:sz w:val="38"/>
          <w:szCs w:val="38"/>
        </w:rPr>
        <w:t>%</w:t>
      </w:r>
      <w:r>
        <w:rPr>
          <w:rFonts w:ascii="Arial" w:cs="Arial" w:eastAsia="Arial" w:hAnsi="Arial"/>
          <w:color w:val="363436"/>
          <w:spacing w:val="10"/>
          <w:w w:val="70"/>
          <w:sz w:val="38"/>
          <w:szCs w:val="38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0"/>
          <w:sz w:val="30"/>
          <w:szCs w:val="30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sz w:val="30"/>
          <w:szCs w:val="30"/>
        </w:rPr>
        <w:t>ari</w:t>
      </w:r>
      <w:r>
        <w:rPr>
          <w:rFonts w:ascii="Times New Roman" w:cs="Times New Roman" w:eastAsia="Times New Roman" w:hAnsi="Times New Roman"/>
          <w:color w:val="363436"/>
          <w:spacing w:val="9"/>
          <w:w w:val="9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464444"/>
          <w:spacing w:val="8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tal</w:t>
      </w:r>
      <w:r>
        <w:rPr>
          <w:rFonts w:ascii="Times New Roman" w:cs="Times New Roman" w:eastAsia="Times New Roman" w:hAnsi="Times New Roman"/>
          <w:color w:val="464444"/>
          <w:spacing w:val="-17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-2"/>
          <w:w w:val="89"/>
          <w:sz w:val="32"/>
          <w:szCs w:val="32"/>
        </w:rPr>
        <w:t>p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464444"/>
          <w:spacing w:val="-5"/>
          <w:w w:val="89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color w:val="363436"/>
          <w:spacing w:val="-3"/>
          <w:w w:val="89"/>
          <w:sz w:val="32"/>
          <w:szCs w:val="32"/>
        </w:rPr>
        <w:t>j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2"/>
          <w:szCs w:val="32"/>
        </w:rPr>
        <w:t>aan</w:t>
      </w:r>
      <w:r>
        <w:rPr>
          <w:rFonts w:ascii="Times New Roman" w:cs="Times New Roman" w:eastAsia="Times New Roman" w:hAnsi="Times New Roman"/>
          <w:color w:val="363436"/>
          <w:spacing w:val="-19"/>
          <w:w w:val="89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89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464444"/>
          <w:spacing w:val="-1"/>
          <w:w w:val="89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89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19"/>
          <w:w w:val="89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2"/>
          <w:w w:val="89"/>
          <w:sz w:val="32"/>
          <w:szCs w:val="32"/>
        </w:rPr>
        <w:t>b</w:t>
      </w:r>
      <w:r>
        <w:rPr>
          <w:rFonts w:ascii="Times New Roman" w:cs="Times New Roman" w:eastAsia="Times New Roman" w:hAnsi="Times New Roman"/>
          <w:color w:val="464444"/>
          <w:spacing w:val="-1"/>
          <w:w w:val="89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464444"/>
          <w:spacing w:val="-14"/>
          <w:w w:val="89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2"/>
          <w:szCs w:val="32"/>
        </w:rPr>
        <w:t>asa</w:t>
      </w:r>
      <w:r>
        <w:rPr>
          <w:rFonts w:ascii="Times New Roman" w:cs="Times New Roman" w:eastAsia="Times New Roman" w:hAnsi="Times New Roman"/>
          <w:color w:val="363436"/>
          <w:spacing w:val="-6"/>
          <w:w w:val="89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sz w:val="32"/>
          <w:szCs w:val="32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2"/>
          <w:szCs w:val="32"/>
        </w:rPr>
        <w:t>an</w:t>
      </w:r>
      <w:r>
        <w:rPr>
          <w:rFonts w:ascii="Times New Roman" w:cs="Times New Roman" w:eastAsia="Times New Roman" w:hAnsi="Times New Roman"/>
          <w:color w:val="363436"/>
          <w:spacing w:val="1"/>
          <w:w w:val="89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89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464444"/>
          <w:spacing w:val="-10"/>
          <w:w w:val="89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-1"/>
          <w:w w:val="89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0"/>
          <w:szCs w:val="30"/>
        </w:rPr>
        <w:t>l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464444"/>
          <w:spacing w:val="-2"/>
          <w:w w:val="89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89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464444"/>
          <w:spacing w:val="49"/>
          <w:w w:val="89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7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464444"/>
          <w:spacing w:val="-1"/>
          <w:w w:val="91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6"/>
          <w:w w:val="89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103"/>
          <w:sz w:val="30"/>
          <w:szCs w:val="30"/>
        </w:rPr>
        <w:t>b</w:t>
      </w:r>
      <w:r>
        <w:rPr>
          <w:rFonts w:ascii="Times New Roman" w:cs="Times New Roman" w:eastAsia="Times New Roman" w:hAnsi="Times New Roman"/>
          <w:color w:val="464444"/>
          <w:spacing w:val="0"/>
          <w:w w:val="81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-8"/>
          <w:w w:val="96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363436"/>
          <w:spacing w:val="-2"/>
          <w:w w:val="94"/>
          <w:sz w:val="30"/>
          <w:szCs w:val="30"/>
        </w:rPr>
        <w:t>b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-1"/>
          <w:w w:val="97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30"/>
          <w:szCs w:val="30"/>
        </w:rPr>
        <w:t>g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0"/>
          <w:szCs w:val="30"/>
        </w:rPr>
      </w:r>
    </w:p>
    <w:p>
      <w:pPr>
        <w:rPr>
          <w:rFonts w:ascii="Arial" w:cs="Arial" w:eastAsia="Arial" w:hAnsi="Arial"/>
          <w:sz w:val="8"/>
          <w:szCs w:val="8"/>
        </w:rPr>
        <w:jc w:val="left"/>
        <w:spacing w:before="18"/>
        <w:ind w:left="4080"/>
      </w:pPr>
      <w:r>
        <w:rPr>
          <w:rFonts w:ascii="Arial" w:cs="Arial" w:eastAsia="Arial" w:hAnsi="Arial"/>
          <w:color w:val="C6C4C6"/>
          <w:spacing w:val="0"/>
          <w:w w:val="58"/>
          <w:sz w:val="8"/>
          <w:szCs w:val="8"/>
        </w:rPr>
        <w:t>'</w:t>
      </w:r>
      <w:r>
        <w:rPr>
          <w:rFonts w:ascii="Arial" w:cs="Arial" w:eastAsia="Arial" w:hAnsi="Arial"/>
          <w:color w:val="C6C4C6"/>
          <w:spacing w:val="0"/>
          <w:w w:val="58"/>
          <w:sz w:val="8"/>
          <w:szCs w:val="8"/>
        </w:rPr>
        <w:t>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color w:val="C6C4C6"/>
          <w:spacing w:val="9"/>
          <w:w w:val="58"/>
          <w:sz w:val="8"/>
          <w:szCs w:val="8"/>
        </w:rPr>
        <w:t> </w:t>
      </w:r>
      <w:r>
        <w:rPr>
          <w:rFonts w:ascii="Arial" w:cs="Arial" w:eastAsia="Arial" w:hAnsi="Arial"/>
          <w:color w:val="C6C4C6"/>
          <w:spacing w:val="5"/>
          <w:w w:val="440"/>
          <w:sz w:val="8"/>
          <w:szCs w:val="8"/>
        </w:rPr>
        <w:t>'</w:t>
      </w:r>
      <w:r>
        <w:rPr>
          <w:rFonts w:ascii="Arial" w:cs="Arial" w:eastAsia="Arial" w:hAnsi="Arial"/>
          <w:color w:val="A7A5A7"/>
          <w:spacing w:val="0"/>
          <w:w w:val="302"/>
          <w:sz w:val="8"/>
          <w:szCs w:val="8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30"/>
          <w:szCs w:val="30"/>
        </w:rPr>
        <w:jc w:val="left"/>
        <w:spacing w:before="10"/>
        <w:ind w:left="2654"/>
      </w:pPr>
      <w:r>
        <w:rPr>
          <w:rFonts w:ascii="Times New Roman" w:cs="Times New Roman" w:eastAsia="Times New Roman" w:hAnsi="Times New Roman"/>
          <w:color w:val="363436"/>
          <w:spacing w:val="0"/>
          <w:w w:val="129"/>
          <w:sz w:val="30"/>
          <w:szCs w:val="30"/>
        </w:rPr>
        <w:t>•</w:t>
      </w:r>
      <w:r>
        <w:rPr>
          <w:rFonts w:ascii="Times New Roman" w:cs="Times New Roman" w:eastAsia="Times New Roman" w:hAnsi="Times New Roman"/>
          <w:color w:val="363436"/>
          <w:spacing w:val="-12"/>
          <w:w w:val="129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4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-14"/>
          <w:w w:val="94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1"/>
          <w:w w:val="94"/>
          <w:sz w:val="30"/>
          <w:szCs w:val="30"/>
        </w:rPr>
        <w:t>m</w:t>
      </w:r>
      <w:r>
        <w:rPr>
          <w:rFonts w:ascii="Times New Roman" w:cs="Times New Roman" w:eastAsia="Times New Roman" w:hAnsi="Times New Roman"/>
          <w:color w:val="464444"/>
          <w:spacing w:val="0"/>
          <w:w w:val="94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-1"/>
          <w:w w:val="94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94"/>
          <w:sz w:val="30"/>
          <w:szCs w:val="30"/>
        </w:rPr>
        <w:t>ar</w:t>
      </w:r>
      <w:r>
        <w:rPr>
          <w:rFonts w:ascii="Times New Roman" w:cs="Times New Roman" w:eastAsia="Times New Roman" w:hAnsi="Times New Roman"/>
          <w:color w:val="464444"/>
          <w:spacing w:val="-12"/>
          <w:w w:val="94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85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color w:val="464444"/>
          <w:spacing w:val="-2"/>
          <w:w w:val="85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464444"/>
          <w:spacing w:val="-2"/>
          <w:w w:val="85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color w:val="464444"/>
          <w:spacing w:val="-1"/>
          <w:w w:val="85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85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color w:val="363436"/>
          <w:spacing w:val="-9"/>
          <w:w w:val="85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85"/>
          <w:sz w:val="30"/>
          <w:szCs w:val="30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85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-1"/>
          <w:w w:val="85"/>
          <w:sz w:val="30"/>
          <w:szCs w:val="30"/>
        </w:rPr>
        <w:t>h</w:t>
      </w:r>
      <w:r>
        <w:rPr>
          <w:rFonts w:ascii="Times New Roman" w:cs="Times New Roman" w:eastAsia="Times New Roman" w:hAnsi="Times New Roman"/>
          <w:color w:val="464444"/>
          <w:spacing w:val="0"/>
          <w:w w:val="85"/>
          <w:sz w:val="30"/>
          <w:szCs w:val="30"/>
        </w:rPr>
        <w:t>ad</w:t>
      </w:r>
      <w:r>
        <w:rPr>
          <w:rFonts w:ascii="Times New Roman" w:cs="Times New Roman" w:eastAsia="Times New Roman" w:hAnsi="Times New Roman"/>
          <w:color w:val="464444"/>
          <w:spacing w:val="-3"/>
          <w:w w:val="85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85"/>
          <w:sz w:val="30"/>
          <w:szCs w:val="30"/>
        </w:rPr>
        <w:t>ri</w:t>
      </w:r>
      <w:r>
        <w:rPr>
          <w:rFonts w:ascii="Times New Roman" w:cs="Times New Roman" w:eastAsia="Times New Roman" w:hAnsi="Times New Roman"/>
          <w:color w:val="464444"/>
          <w:spacing w:val="0"/>
          <w:w w:val="85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16"/>
          <w:w w:val="85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5"/>
          <w:w w:val="85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color w:val="464444"/>
          <w:spacing w:val="-1"/>
          <w:w w:val="85"/>
          <w:sz w:val="32"/>
          <w:szCs w:val="32"/>
        </w:rPr>
        <w:t>l</w:t>
      </w:r>
      <w:r>
        <w:rPr>
          <w:rFonts w:ascii="Times New Roman" w:cs="Times New Roman" w:eastAsia="Times New Roman" w:hAnsi="Times New Roman"/>
          <w:color w:val="464444"/>
          <w:spacing w:val="0"/>
          <w:w w:val="85"/>
          <w:sz w:val="32"/>
          <w:szCs w:val="32"/>
        </w:rPr>
        <w:t>eh</w:t>
      </w:r>
      <w:r>
        <w:rPr>
          <w:rFonts w:ascii="Times New Roman" w:cs="Times New Roman" w:eastAsia="Times New Roman" w:hAnsi="Times New Roman"/>
          <w:color w:val="464444"/>
          <w:spacing w:val="8"/>
          <w:w w:val="85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85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color w:val="363436"/>
          <w:spacing w:val="-3"/>
          <w:w w:val="85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color w:val="363436"/>
          <w:spacing w:val="-10"/>
          <w:w w:val="85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color w:val="363436"/>
          <w:spacing w:val="-1"/>
          <w:w w:val="85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85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363436"/>
          <w:spacing w:val="16"/>
          <w:w w:val="85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88"/>
          <w:sz w:val="32"/>
          <w:szCs w:val="32"/>
        </w:rPr>
        <w:t>p</w:t>
      </w:r>
      <w:r>
        <w:rPr>
          <w:rFonts w:ascii="Times New Roman" w:cs="Times New Roman" w:eastAsia="Times New Roman" w:hAnsi="Times New Roman"/>
          <w:color w:val="464444"/>
          <w:spacing w:val="-2"/>
          <w:w w:val="86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464444"/>
          <w:spacing w:val="-3"/>
          <w:w w:val="86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color w:val="363436"/>
          <w:spacing w:val="-2"/>
          <w:w w:val="85"/>
          <w:sz w:val="32"/>
          <w:szCs w:val="32"/>
        </w:rPr>
        <w:t>b</w:t>
      </w:r>
      <w:r>
        <w:rPr>
          <w:rFonts w:ascii="Times New Roman" w:cs="Times New Roman" w:eastAsia="Times New Roman" w:hAnsi="Times New Roman"/>
          <w:color w:val="464444"/>
          <w:spacing w:val="-1"/>
          <w:w w:val="88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464444"/>
          <w:spacing w:val="-3"/>
          <w:w w:val="90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color w:val="464444"/>
          <w:spacing w:val="-2"/>
          <w:w w:val="94"/>
          <w:sz w:val="32"/>
          <w:szCs w:val="32"/>
        </w:rPr>
        <w:t>b</w:t>
      </w:r>
      <w:r>
        <w:rPr>
          <w:rFonts w:ascii="Times New Roman" w:cs="Times New Roman" w:eastAsia="Times New Roman" w:hAnsi="Times New Roman"/>
          <w:color w:val="464444"/>
          <w:spacing w:val="-1"/>
          <w:w w:val="66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464444"/>
          <w:spacing w:val="-2"/>
          <w:w w:val="91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91"/>
          <w:sz w:val="32"/>
          <w:szCs w:val="32"/>
        </w:rPr>
        <w:t>g</w:t>
      </w:r>
      <w:r>
        <w:rPr>
          <w:rFonts w:ascii="Times New Roman" w:cs="Times New Roman" w:eastAsia="Times New Roman" w:hAnsi="Times New Roman"/>
          <w:color w:val="464444"/>
          <w:spacing w:val="-14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2"/>
          <w:sz w:val="30"/>
          <w:szCs w:val="30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92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363436"/>
          <w:spacing w:val="4"/>
          <w:w w:val="92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82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89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color w:val="363436"/>
          <w:spacing w:val="-5"/>
          <w:w w:val="89"/>
          <w:sz w:val="32"/>
          <w:szCs w:val="32"/>
        </w:rPr>
        <w:t>h</w:t>
      </w:r>
      <w:r>
        <w:rPr>
          <w:rFonts w:ascii="Times New Roman" w:cs="Times New Roman" w:eastAsia="Times New Roman" w:hAnsi="Times New Roman"/>
          <w:color w:val="363436"/>
          <w:spacing w:val="0"/>
          <w:w w:val="86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color w:val="363436"/>
          <w:spacing w:val="-8"/>
          <w:w w:val="86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color w:val="464444"/>
          <w:spacing w:val="-1"/>
          <w:w w:val="99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90"/>
          <w:sz w:val="32"/>
          <w:szCs w:val="32"/>
        </w:rPr>
        <w:t>swa</w:t>
      </w:r>
      <w:r>
        <w:rPr>
          <w:rFonts w:ascii="Times New Roman" w:cs="Times New Roman" w:eastAsia="Times New Roman" w:hAnsi="Times New Roman"/>
          <w:color w:val="464444"/>
          <w:spacing w:val="-48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100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464444"/>
          <w:spacing w:val="0"/>
          <w:w w:val="87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-1"/>
          <w:w w:val="91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-2"/>
          <w:w w:val="106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0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363436"/>
          <w:spacing w:val="-2"/>
          <w:w w:val="90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464444"/>
          <w:spacing w:val="0"/>
          <w:w w:val="98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464444"/>
          <w:spacing w:val="-32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6"/>
          <w:w w:val="100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464444"/>
          <w:spacing w:val="-10"/>
          <w:w w:val="100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-2"/>
          <w:w w:val="100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0"/>
          <w:szCs w:val="30"/>
        </w:rPr>
      </w:r>
    </w:p>
    <w:p>
      <w:pPr>
        <w:rPr>
          <w:rFonts w:ascii="Times New Roman" w:cs="Times New Roman" w:eastAsia="Times New Roman" w:hAnsi="Times New Roman"/>
          <w:sz w:val="4"/>
          <w:szCs w:val="4"/>
        </w:rPr>
        <w:jc w:val="left"/>
        <w:spacing w:before="8"/>
        <w:ind w:left="4718"/>
      </w:pPr>
      <w:r>
        <w:rPr>
          <w:rFonts w:ascii="Times New Roman" w:cs="Times New Roman" w:eastAsia="Times New Roman" w:hAnsi="Times New Roman"/>
          <w:color w:val="C6C4C6"/>
          <w:spacing w:val="0"/>
          <w:w w:val="187"/>
          <w:sz w:val="4"/>
          <w:szCs w:val="4"/>
        </w:rPr>
        <w:t>•</w:t>
      </w:r>
      <w:r>
        <w:rPr>
          <w:rFonts w:ascii="Times New Roman" w:cs="Times New Roman" w:eastAsia="Times New Roman" w:hAnsi="Times New Roman"/>
          <w:color w:val="C6C4C6"/>
          <w:spacing w:val="0"/>
          <w:w w:val="187"/>
          <w:sz w:val="4"/>
          <w:szCs w:val="4"/>
        </w:rPr>
        <w:t>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C6C4C6"/>
          <w:spacing w:val="8"/>
          <w:w w:val="187"/>
          <w:sz w:val="4"/>
          <w:szCs w:val="4"/>
        </w:rPr>
        <w:t> </w:t>
      </w:r>
      <w:r>
        <w:rPr>
          <w:rFonts w:ascii="Times New Roman" w:cs="Times New Roman" w:eastAsia="Times New Roman" w:hAnsi="Times New Roman"/>
          <w:color w:val="919090"/>
          <w:spacing w:val="0"/>
          <w:w w:val="187"/>
          <w:sz w:val="4"/>
          <w:szCs w:val="4"/>
        </w:rPr>
        <w:t>°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4"/>
          <w:szCs w:val="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52" w:line="340" w:lineRule="exact"/>
        <w:ind w:left="2654"/>
      </w:pPr>
      <w:r>
        <w:rPr>
          <w:rFonts w:ascii="Times New Roman" w:cs="Times New Roman" w:eastAsia="Times New Roman" w:hAnsi="Times New Roman"/>
          <w:color w:val="1F1F1F"/>
          <w:spacing w:val="0"/>
          <w:w w:val="133"/>
          <w:position w:val="-1"/>
          <w:sz w:val="28"/>
          <w:szCs w:val="28"/>
        </w:rPr>
        <w:t>•</w:t>
      </w:r>
      <w:r>
        <w:rPr>
          <w:rFonts w:ascii="Times New Roman" w:cs="Times New Roman" w:eastAsia="Times New Roman" w:hAnsi="Times New Roman"/>
          <w:color w:val="1F1F1F"/>
          <w:spacing w:val="2"/>
          <w:w w:val="133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-1"/>
          <w:sz w:val="28"/>
          <w:szCs w:val="28"/>
        </w:rPr>
        <w:t>Se</w:t>
      </w:r>
      <w:r>
        <w:rPr>
          <w:rFonts w:ascii="Times New Roman" w:cs="Times New Roman" w:eastAsia="Times New Roman" w:hAnsi="Times New Roman"/>
          <w:color w:val="363436"/>
          <w:spacing w:val="17"/>
          <w:w w:val="94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464444"/>
          <w:spacing w:val="2"/>
          <w:w w:val="94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5"/>
          <w:w w:val="94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-1"/>
          <w:sz w:val="28"/>
          <w:szCs w:val="28"/>
        </w:rPr>
        <w:t>ar</w:t>
      </w:r>
      <w:r>
        <w:rPr>
          <w:rFonts w:ascii="Times New Roman" w:cs="Times New Roman" w:eastAsia="Times New Roman" w:hAnsi="Times New Roman"/>
          <w:color w:val="363436"/>
          <w:spacing w:val="9"/>
          <w:w w:val="94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5"/>
          <w:w w:val="94"/>
          <w:position w:val="-1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color w:val="464444"/>
          <w:spacing w:val="2"/>
          <w:w w:val="94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-7"/>
          <w:w w:val="94"/>
          <w:position w:val="-1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4"/>
          <w:w w:val="94"/>
          <w:position w:val="-1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-1"/>
          <w:sz w:val="28"/>
          <w:szCs w:val="28"/>
        </w:rPr>
        <w:t>ta</w:t>
      </w:r>
      <w:r>
        <w:rPr>
          <w:rFonts w:ascii="Times New Roman" w:cs="Times New Roman" w:eastAsia="Times New Roman" w:hAnsi="Times New Roman"/>
          <w:color w:val="363436"/>
          <w:spacing w:val="12"/>
          <w:w w:val="94"/>
          <w:position w:val="-1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color w:val="363436"/>
          <w:spacing w:val="5"/>
          <w:w w:val="94"/>
          <w:position w:val="-1"/>
          <w:sz w:val="28"/>
          <w:szCs w:val="28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-1"/>
          <w:sz w:val="28"/>
          <w:szCs w:val="28"/>
        </w:rPr>
        <w:t>an</w:t>
      </w:r>
      <w:r>
        <w:rPr>
          <w:rFonts w:ascii="Times New Roman" w:cs="Times New Roman" w:eastAsia="Times New Roman" w:hAnsi="Times New Roman"/>
          <w:color w:val="363436"/>
          <w:spacing w:val="19"/>
          <w:w w:val="94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-9"/>
          <w:w w:val="100"/>
          <w:position w:val="-1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color w:val="363436"/>
          <w:spacing w:val="-2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eh</w:t>
      </w:r>
      <w:r>
        <w:rPr>
          <w:rFonts w:ascii="Times New Roman" w:cs="Times New Roman" w:eastAsia="Times New Roman" w:hAnsi="Times New Roman"/>
          <w:color w:val="363436"/>
          <w:spacing w:val="12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1"/>
          <w:w w:val="98"/>
          <w:position w:val="-1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position w:val="-1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10"/>
          <w:w w:val="94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4"/>
          <w:w w:val="93"/>
          <w:position w:val="-1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363436"/>
          <w:spacing w:val="-7"/>
          <w:w w:val="9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7"/>
          <w:w w:val="105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5"/>
          <w:w w:val="96"/>
          <w:position w:val="-1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363436"/>
          <w:spacing w:val="2"/>
          <w:w w:val="96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4"/>
          <w:w w:val="93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5"/>
          <w:w w:val="103"/>
          <w:position w:val="-1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color w:val="363436"/>
          <w:spacing w:val="0"/>
          <w:w w:val="73"/>
          <w:position w:val="-1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color w:val="363436"/>
          <w:spacing w:val="9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position w:val="-1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color w:val="464444"/>
          <w:spacing w:val="4"/>
          <w:w w:val="100"/>
          <w:position w:val="-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464444"/>
          <w:spacing w:val="2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-11"/>
          <w:w w:val="100"/>
          <w:position w:val="-1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1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464444"/>
          <w:spacing w:val="-16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81"/>
          <w:position w:val="-1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464444"/>
          <w:spacing w:val="-11"/>
          <w:w w:val="106"/>
          <w:position w:val="-1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199"/>
          <w:w w:val="228"/>
          <w:position w:val="-1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363436"/>
          <w:spacing w:val="-2"/>
          <w:w w:val="110"/>
          <w:position w:val="-1"/>
          <w:sz w:val="30"/>
          <w:szCs w:val="30"/>
        </w:rPr>
        <w:t>b</w:t>
      </w:r>
      <w:r>
        <w:rPr>
          <w:rFonts w:ascii="Times New Roman" w:cs="Times New Roman" w:eastAsia="Times New Roman" w:hAnsi="Times New Roman"/>
          <w:color w:val="A7A5A7"/>
          <w:spacing w:val="-24"/>
          <w:w w:val="48"/>
          <w:position w:val="-1"/>
          <w:sz w:val="30"/>
          <w:szCs w:val="30"/>
        </w:rPr>
        <w:t>u</w:t>
      </w:r>
      <w:r>
        <w:rPr>
          <w:rFonts w:ascii="Times New Roman" w:cs="Times New Roman" w:eastAsia="Times New Roman" w:hAnsi="Times New Roman"/>
          <w:color w:val="363436"/>
          <w:spacing w:val="-3"/>
          <w:w w:val="175"/>
          <w:position w:val="-1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position w:val="-1"/>
          <w:sz w:val="30"/>
          <w:szCs w:val="30"/>
        </w:rPr>
        <w:t>a,</w:t>
      </w:r>
      <w:r>
        <w:rPr>
          <w:rFonts w:ascii="Times New Roman" w:cs="Times New Roman" w:eastAsia="Times New Roman" w:hAnsi="Times New Roman"/>
          <w:color w:val="363436"/>
          <w:spacing w:val="-19"/>
          <w:w w:val="100"/>
          <w:position w:val="-1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118"/>
          <w:position w:val="-1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color w:val="464444"/>
          <w:spacing w:val="-1"/>
          <w:w w:val="69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-1"/>
          <w:w w:val="107"/>
          <w:position w:val="-1"/>
          <w:sz w:val="28"/>
          <w:szCs w:val="28"/>
        </w:rPr>
        <w:t>h</w:t>
      </w:r>
      <w:r>
        <w:rPr>
          <w:rFonts w:ascii="Times New Roman" w:cs="Times New Roman" w:eastAsia="Times New Roman" w:hAnsi="Times New Roman"/>
          <w:color w:val="363436"/>
          <w:spacing w:val="-1"/>
          <w:w w:val="105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104"/>
          <w:position w:val="-1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color w:val="464444"/>
          <w:spacing w:val="-1"/>
          <w:w w:val="75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102"/>
          <w:position w:val="-1"/>
          <w:sz w:val="28"/>
          <w:szCs w:val="28"/>
        </w:rPr>
        <w:t>ri</w:t>
      </w:r>
      <w:r>
        <w:rPr>
          <w:rFonts w:ascii="Times New Roman" w:cs="Times New Roman" w:eastAsia="Times New Roman" w:hAnsi="Times New Roman"/>
          <w:color w:val="464444"/>
          <w:spacing w:val="-9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color w:val="464444"/>
          <w:spacing w:val="2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position w:val="-1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h</w:t>
      </w:r>
      <w:r>
        <w:rPr>
          <w:rFonts w:ascii="Times New Roman" w:cs="Times New Roman" w:eastAsia="Times New Roman" w:hAnsi="Times New Roman"/>
          <w:color w:val="363436"/>
          <w:spacing w:val="-1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1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color w:val="363436"/>
          <w:spacing w:val="8"/>
          <w:w w:val="95"/>
          <w:position w:val="-1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6"/>
          <w:w w:val="95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4"/>
          <w:w w:val="95"/>
          <w:position w:val="-1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363436"/>
          <w:spacing w:val="2"/>
          <w:w w:val="95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8"/>
          <w:w w:val="95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4"/>
          <w:w w:val="95"/>
          <w:position w:val="-1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363436"/>
          <w:spacing w:val="2"/>
          <w:w w:val="95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4"/>
          <w:w w:val="95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position w:val="-1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color w:val="363436"/>
          <w:spacing w:val="8"/>
          <w:w w:val="95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an</w:t>
      </w:r>
      <w:r>
        <w:rPr>
          <w:rFonts w:ascii="Times New Roman" w:cs="Times New Roman" w:eastAsia="Times New Roman" w:hAnsi="Times New Roman"/>
          <w:color w:val="363436"/>
          <w:spacing w:val="-9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7"/>
          <w:w w:val="100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7"/>
          <w:w w:val="100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464444"/>
          <w:spacing w:val="2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8"/>
          <w:w w:val="100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al</w:t>
      </w:r>
      <w:r>
        <w:rPr>
          <w:rFonts w:ascii="Times New Roman" w:cs="Times New Roman" w:eastAsia="Times New Roman" w:hAnsi="Times New Roman"/>
          <w:color w:val="363436"/>
          <w:spacing w:val="4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i/>
          <w:color w:val="363436"/>
          <w:spacing w:val="0"/>
          <w:w w:val="78"/>
          <w:position w:val="-1"/>
          <w:sz w:val="30"/>
          <w:szCs w:val="30"/>
        </w:rPr>
        <w:t>5</w:t>
      </w:r>
      <w:r>
        <w:rPr>
          <w:rFonts w:ascii="Times New Roman" w:cs="Times New Roman" w:eastAsia="Times New Roman" w:hAnsi="Times New Roman"/>
          <w:i/>
          <w:color w:val="363436"/>
          <w:spacing w:val="16"/>
          <w:w w:val="78"/>
          <w:position w:val="-1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7"/>
          <w:w w:val="100"/>
          <w:position w:val="-1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9"/>
          <w:w w:val="100"/>
          <w:position w:val="-1"/>
          <w:sz w:val="28"/>
          <w:szCs w:val="28"/>
        </w:rPr>
        <w:t>h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7"/>
          <w:w w:val="100"/>
          <w:position w:val="-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363436"/>
          <w:spacing w:val="11"/>
          <w:w w:val="100"/>
          <w:position w:val="-1"/>
          <w:sz w:val="28"/>
          <w:szCs w:val="28"/>
        </w:rPr>
        <w:t>w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30"/>
          <w:szCs w:val="30"/>
        </w:rPr>
        <w:jc w:val="left"/>
        <w:spacing w:line="300" w:lineRule="exact"/>
        <w:ind w:left="2880"/>
      </w:pPr>
      <w:r>
        <w:rPr>
          <w:rFonts w:ascii="Times New Roman" w:cs="Times New Roman" w:eastAsia="Times New Roman" w:hAnsi="Times New Roman"/>
          <w:color w:val="363436"/>
          <w:w w:val="81"/>
          <w:sz w:val="30"/>
          <w:szCs w:val="30"/>
        </w:rPr>
        <w:t>l</w:t>
      </w:r>
      <w:r>
        <w:rPr>
          <w:rFonts w:ascii="Times New Roman" w:cs="Times New Roman" w:eastAsia="Times New Roman" w:hAnsi="Times New Roman"/>
          <w:color w:val="363436"/>
          <w:w w:val="90"/>
          <w:sz w:val="30"/>
          <w:szCs w:val="30"/>
        </w:rPr>
        <w:t>ai</w:t>
      </w:r>
      <w:r>
        <w:rPr>
          <w:rFonts w:ascii="Times New Roman" w:cs="Times New Roman" w:eastAsia="Times New Roman" w:hAnsi="Times New Roman"/>
          <w:color w:val="363436"/>
          <w:spacing w:val="-3"/>
          <w:w w:val="90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92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-2"/>
          <w:w w:val="92"/>
          <w:sz w:val="30"/>
          <w:szCs w:val="30"/>
        </w:rPr>
        <w:t>y</w:t>
      </w:r>
      <w:r>
        <w:rPr>
          <w:rFonts w:ascii="Times New Roman" w:cs="Times New Roman" w:eastAsia="Times New Roman" w:hAnsi="Times New Roman"/>
          <w:color w:val="464444"/>
          <w:spacing w:val="0"/>
          <w:w w:val="86"/>
          <w:sz w:val="30"/>
          <w:szCs w:val="30"/>
        </w:rPr>
        <w:t>a.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0"/>
          <w:szCs w:val="30"/>
        </w:rPr>
      </w:r>
    </w:p>
    <w:p>
      <w:pPr>
        <w:rPr>
          <w:rFonts w:ascii="Times New Roman" w:cs="Times New Roman" w:eastAsia="Times New Roman" w:hAnsi="Times New Roman"/>
          <w:sz w:val="8"/>
          <w:szCs w:val="8"/>
        </w:rPr>
        <w:jc w:val="center"/>
        <w:spacing w:before="86"/>
        <w:ind w:left="7726" w:right="7937"/>
      </w:pPr>
      <w:r>
        <w:rPr>
          <w:rFonts w:ascii="Times New Roman" w:cs="Times New Roman" w:eastAsia="Times New Roman" w:hAnsi="Times New Roman"/>
          <w:color w:val="C6C4C6"/>
          <w:spacing w:val="0"/>
          <w:w w:val="92"/>
          <w:sz w:val="8"/>
          <w:szCs w:val="8"/>
        </w:rPr>
        <w:t>I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8"/>
          <w:szCs w:val="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2659"/>
      </w:pPr>
      <w:r>
        <w:rPr>
          <w:rFonts w:ascii="Times New Roman" w:cs="Times New Roman" w:eastAsia="Times New Roman" w:hAnsi="Times New Roman"/>
          <w:color w:val="1F1F1F"/>
          <w:spacing w:val="0"/>
          <w:w w:val="133"/>
          <w:sz w:val="28"/>
          <w:szCs w:val="28"/>
        </w:rPr>
        <w:t>•</w:t>
      </w:r>
      <w:r>
        <w:rPr>
          <w:rFonts w:ascii="Times New Roman" w:cs="Times New Roman" w:eastAsia="Times New Roman" w:hAnsi="Times New Roman"/>
          <w:color w:val="1F1F1F"/>
          <w:spacing w:val="-17"/>
          <w:w w:val="133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7"/>
          <w:w w:val="100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color w:val="464444"/>
          <w:spacing w:val="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-8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i/>
          <w:color w:val="464444"/>
          <w:spacing w:val="0"/>
          <w:w w:val="100"/>
          <w:sz w:val="26"/>
          <w:szCs w:val="26"/>
        </w:rPr>
        <w:t>+</w:t>
      </w:r>
      <w:r>
        <w:rPr>
          <w:rFonts w:ascii="Arial" w:cs="Arial" w:eastAsia="Arial" w:hAnsi="Arial"/>
          <w:i/>
          <w:color w:val="464444"/>
          <w:spacing w:val="-2"/>
          <w:w w:val="100"/>
          <w:sz w:val="26"/>
          <w:szCs w:val="26"/>
        </w:rPr>
        <w:t>/</w:t>
      </w:r>
      <w:r>
        <w:rPr>
          <w:rFonts w:ascii="Arial" w:cs="Arial" w:eastAsia="Arial" w:hAnsi="Arial"/>
          <w:i/>
          <w:color w:val="464444"/>
          <w:spacing w:val="0"/>
          <w:w w:val="100"/>
          <w:sz w:val="26"/>
          <w:szCs w:val="26"/>
        </w:rPr>
        <w:t>-</w:t>
      </w:r>
      <w:r>
        <w:rPr>
          <w:rFonts w:ascii="Arial" w:cs="Arial" w:eastAsia="Arial" w:hAnsi="Arial"/>
          <w:i/>
          <w:color w:val="464444"/>
          <w:spacing w:val="-6"/>
          <w:w w:val="100"/>
          <w:sz w:val="26"/>
          <w:szCs w:val="26"/>
        </w:rPr>
        <w:t> </w:t>
      </w:r>
      <w:r>
        <w:rPr>
          <w:rFonts w:ascii="Times New Roman" w:cs="Times New Roman" w:eastAsia="Times New Roman" w:hAnsi="Times New Roman"/>
          <w:color w:val="363436"/>
          <w:spacing w:val="5"/>
          <w:w w:val="100"/>
          <w:sz w:val="28"/>
          <w:szCs w:val="28"/>
        </w:rPr>
        <w:t>6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0</w:t>
      </w:r>
      <w:r>
        <w:rPr>
          <w:rFonts w:ascii="Times New Roman" w:cs="Times New Roman" w:eastAsia="Times New Roman" w:hAnsi="Times New Roman"/>
          <w:color w:val="363436"/>
          <w:spacing w:val="-14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7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10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464444"/>
          <w:spacing w:val="-25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color w:val="363436"/>
          <w:spacing w:val="5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0</w:t>
      </w:r>
      <w:r>
        <w:rPr>
          <w:rFonts w:ascii="Times New Roman" w:cs="Times New Roman" w:eastAsia="Times New Roman" w:hAnsi="Times New Roman"/>
          <w:color w:val="464444"/>
          <w:spacing w:val="-9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2"/>
          <w:w w:val="96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464444"/>
          <w:spacing w:val="4"/>
          <w:w w:val="97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83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464444"/>
          <w:spacing w:val="7"/>
          <w:w w:val="83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132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464444"/>
          <w:spacing w:val="-14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94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color w:val="363436"/>
          <w:spacing w:val="3"/>
          <w:w w:val="94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7"/>
          <w:w w:val="94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363436"/>
          <w:spacing w:val="4"/>
          <w:w w:val="94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4"/>
          <w:w w:val="94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3"/>
          <w:w w:val="94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7"/>
          <w:w w:val="94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464444"/>
          <w:spacing w:val="2"/>
          <w:w w:val="94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color w:val="363436"/>
          <w:spacing w:val="23"/>
          <w:w w:val="94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sz w:val="28"/>
          <w:szCs w:val="28"/>
        </w:rPr>
        <w:t>3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0</w:t>
      </w:r>
      <w:r>
        <w:rPr>
          <w:rFonts w:ascii="Times New Roman" w:cs="Times New Roman" w:eastAsia="Times New Roman" w:hAnsi="Times New Roman"/>
          <w:color w:val="363436"/>
          <w:spacing w:val="-14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7"/>
          <w:w w:val="96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3"/>
          <w:w w:val="96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464444"/>
          <w:spacing w:val="4"/>
          <w:w w:val="96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2"/>
          <w:w w:val="96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6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-4"/>
          <w:w w:val="96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102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97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-7"/>
          <w:w w:val="97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5"/>
          <w:w w:val="103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color w:val="464444"/>
          <w:spacing w:val="0"/>
          <w:w w:val="105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464444"/>
          <w:spacing w:val="-37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3"/>
          <w:w w:val="114"/>
          <w:sz w:val="28"/>
          <w:szCs w:val="28"/>
        </w:rPr>
        <w:t>j</w:t>
      </w:r>
      <w:r>
        <w:rPr>
          <w:rFonts w:ascii="Times New Roman" w:cs="Times New Roman" w:eastAsia="Times New Roman" w:hAnsi="Times New Roman"/>
          <w:color w:val="464444"/>
          <w:spacing w:val="-45"/>
          <w:w w:val="19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464444"/>
          <w:spacing w:val="0"/>
          <w:w w:val="44"/>
          <w:sz w:val="28"/>
          <w:szCs w:val="28"/>
        </w:rPr>
        <w:t>w</w:t>
      </w:r>
      <w:r>
        <w:rPr>
          <w:rFonts w:ascii="Times New Roman" w:cs="Times New Roman" w:eastAsia="Times New Roman" w:hAnsi="Times New Roman"/>
          <w:color w:val="464444"/>
          <w:spacing w:val="5"/>
          <w:w w:val="44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-17"/>
          <w:w w:val="170"/>
          <w:sz w:val="28"/>
          <w:szCs w:val="28"/>
        </w:rPr>
        <w:t>b</w:t>
      </w:r>
      <w:r>
        <w:rPr>
          <w:rFonts w:ascii="Arial" w:cs="Arial" w:eastAsia="Arial" w:hAnsi="Arial"/>
          <w:color w:val="464444"/>
          <w:spacing w:val="0"/>
          <w:w w:val="104"/>
          <w:sz w:val="28"/>
          <w:szCs w:val="28"/>
        </w:rPr>
        <w:t>dan</w:t>
      </w:r>
      <w:r>
        <w:rPr>
          <w:rFonts w:ascii="Arial" w:cs="Arial" w:eastAsia="Arial" w:hAnsi="Arial"/>
          <w:color w:val="464444"/>
          <w:spacing w:val="3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3"/>
          <w:w w:val="53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color w:val="363436"/>
          <w:spacing w:val="0"/>
          <w:w w:val="110"/>
          <w:sz w:val="28"/>
          <w:szCs w:val="28"/>
        </w:rPr>
        <w:t>0</w:t>
      </w:r>
      <w:r>
        <w:rPr>
          <w:rFonts w:ascii="Times New Roman" w:cs="Times New Roman" w:eastAsia="Times New Roman" w:hAnsi="Times New Roman"/>
          <w:color w:val="363436"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7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464444"/>
          <w:spacing w:val="-1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464444"/>
          <w:spacing w:val="4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464444"/>
          <w:spacing w:val="2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-14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464444"/>
          <w:spacing w:val="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9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color w:val="464444"/>
          <w:spacing w:val="8"/>
          <w:w w:val="100"/>
          <w:sz w:val="28"/>
          <w:szCs w:val="28"/>
        </w:rPr>
        <w:t>k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color w:val="464444"/>
          <w:spacing w:val="13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9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6"/>
          <w:szCs w:val="6"/>
        </w:rPr>
        <w:jc w:val="left"/>
        <w:spacing w:before="70"/>
        <w:ind w:left="4430"/>
      </w:pPr>
      <w:r>
        <w:rPr>
          <w:rFonts w:ascii="Times New Roman" w:cs="Times New Roman" w:eastAsia="Times New Roman" w:hAnsi="Times New Roman"/>
          <w:color w:val="A7A5A7"/>
          <w:spacing w:val="0"/>
          <w:w w:val="387"/>
          <w:sz w:val="6"/>
          <w:szCs w:val="6"/>
        </w:rPr>
        <w:t>'</w:t>
      </w:r>
      <w:r>
        <w:rPr>
          <w:rFonts w:ascii="Times New Roman" w:cs="Times New Roman" w:eastAsia="Times New Roman" w:hAnsi="Times New Roman"/>
          <w:color w:val="A7A5A7"/>
          <w:spacing w:val="0"/>
          <w:w w:val="387"/>
          <w:sz w:val="6"/>
          <w:szCs w:val="6"/>
        </w:rPr>
        <w:t>                                                                                         </w:t>
      </w:r>
      <w:r>
        <w:rPr>
          <w:rFonts w:ascii="Times New Roman" w:cs="Times New Roman" w:eastAsia="Times New Roman" w:hAnsi="Times New Roman"/>
          <w:color w:val="A7A5A7"/>
          <w:spacing w:val="28"/>
          <w:w w:val="387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237"/>
          <w:sz w:val="6"/>
          <w:szCs w:val="6"/>
        </w:rPr>
        <w:t>-</w:t>
      </w:r>
      <w:r>
        <w:rPr>
          <w:rFonts w:ascii="Times New Roman" w:cs="Times New Roman" w:eastAsia="Times New Roman" w:hAnsi="Times New Roman"/>
          <w:color w:val="B6B5B6"/>
          <w:spacing w:val="0"/>
          <w:w w:val="237"/>
          <w:sz w:val="6"/>
          <w:szCs w:val="6"/>
        </w:rPr>
        <w:t>                                                      </w:t>
      </w:r>
      <w:r>
        <w:rPr>
          <w:rFonts w:ascii="Times New Roman" w:cs="Times New Roman" w:eastAsia="Times New Roman" w:hAnsi="Times New Roman"/>
          <w:color w:val="B6B5B6"/>
          <w:spacing w:val="33"/>
          <w:w w:val="237"/>
          <w:sz w:val="6"/>
          <w:szCs w:val="6"/>
        </w:rPr>
        <w:t> </w:t>
      </w:r>
      <w:r>
        <w:rPr>
          <w:rFonts w:ascii="Times New Roman" w:cs="Times New Roman" w:eastAsia="Times New Roman" w:hAnsi="Times New Roman"/>
          <w:color w:val="B6B5B6"/>
          <w:spacing w:val="0"/>
          <w:w w:val="237"/>
          <w:sz w:val="6"/>
          <w:szCs w:val="6"/>
        </w:rPr>
        <w:t>•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6"/>
          <w:szCs w:val="6"/>
        </w:rPr>
      </w:r>
    </w:p>
    <w:p>
      <w:pPr>
        <w:rPr>
          <w:rFonts w:ascii="Times New Roman" w:cs="Times New Roman" w:eastAsia="Times New Roman" w:hAnsi="Times New Roman"/>
          <w:sz w:val="30"/>
          <w:szCs w:val="30"/>
        </w:rPr>
        <w:jc w:val="left"/>
        <w:spacing w:line="320" w:lineRule="exact"/>
        <w:ind w:left="2659"/>
      </w:pPr>
      <w:r>
        <w:rPr>
          <w:rFonts w:ascii="Times New Roman" w:cs="Times New Roman" w:eastAsia="Times New Roman" w:hAnsi="Times New Roman"/>
          <w:color w:val="363436"/>
          <w:spacing w:val="0"/>
          <w:w w:val="129"/>
          <w:sz w:val="30"/>
          <w:szCs w:val="30"/>
        </w:rPr>
        <w:t>•</w:t>
      </w:r>
      <w:r>
        <w:rPr>
          <w:rFonts w:ascii="Times New Roman" w:cs="Times New Roman" w:eastAsia="Times New Roman" w:hAnsi="Times New Roman"/>
          <w:color w:val="363436"/>
          <w:spacing w:val="-22"/>
          <w:w w:val="129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0"/>
          <w:szCs w:val="30"/>
        </w:rPr>
        <w:t>D</w:t>
      </w:r>
      <w:r>
        <w:rPr>
          <w:rFonts w:ascii="Times New Roman" w:cs="Times New Roman" w:eastAsia="Times New Roman" w:hAnsi="Times New Roman"/>
          <w:color w:val="363436"/>
          <w:spacing w:val="-6"/>
          <w:w w:val="95"/>
          <w:sz w:val="30"/>
          <w:szCs w:val="30"/>
        </w:rPr>
        <w:t>o</w:t>
      </w:r>
      <w:r>
        <w:rPr>
          <w:rFonts w:ascii="Times New Roman" w:cs="Times New Roman" w:eastAsia="Times New Roman" w:hAnsi="Times New Roman"/>
          <w:color w:val="464444"/>
          <w:spacing w:val="-2"/>
          <w:w w:val="95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95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95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-14"/>
          <w:w w:val="95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3"/>
          <w:w w:val="90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color w:val="363436"/>
          <w:spacing w:val="-1"/>
          <w:w w:val="82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363436"/>
          <w:spacing w:val="-2"/>
          <w:w w:val="82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363436"/>
          <w:spacing w:val="-2"/>
          <w:w w:val="88"/>
          <w:sz w:val="32"/>
          <w:szCs w:val="32"/>
        </w:rPr>
        <w:t>y</w:t>
      </w:r>
      <w:r>
        <w:rPr>
          <w:rFonts w:ascii="Times New Roman" w:cs="Times New Roman" w:eastAsia="Times New Roman" w:hAnsi="Times New Roman"/>
          <w:color w:val="464444"/>
          <w:spacing w:val="-2"/>
          <w:w w:val="96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C6C4C6"/>
          <w:spacing w:val="-44"/>
          <w:w w:val="50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color w:val="464444"/>
          <w:spacing w:val="-15"/>
          <w:w w:val="75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123"/>
          <w:sz w:val="32"/>
          <w:szCs w:val="32"/>
        </w:rPr>
        <w:t>h</w:t>
      </w:r>
      <w:r>
        <w:rPr>
          <w:rFonts w:ascii="Times New Roman" w:cs="Times New Roman" w:eastAsia="Times New Roman" w:hAnsi="Times New Roman"/>
          <w:color w:val="363436"/>
          <w:spacing w:val="-10"/>
          <w:w w:val="123"/>
          <w:sz w:val="32"/>
          <w:szCs w:val="32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87"/>
          <w:sz w:val="32"/>
          <w:szCs w:val="32"/>
        </w:rPr>
        <w:t>an</w:t>
      </w:r>
      <w:r>
        <w:rPr>
          <w:rFonts w:ascii="Times New Roman" w:cs="Times New Roman" w:eastAsia="Times New Roman" w:hAnsi="Times New Roman"/>
          <w:color w:val="363436"/>
          <w:spacing w:val="-21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97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464444"/>
          <w:spacing w:val="0"/>
          <w:w w:val="94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-2"/>
          <w:w w:val="94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464444"/>
          <w:spacing w:val="-1"/>
          <w:w w:val="76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-1"/>
          <w:w w:val="111"/>
          <w:sz w:val="30"/>
          <w:szCs w:val="30"/>
        </w:rPr>
        <w:t>l</w:t>
      </w:r>
      <w:r>
        <w:rPr>
          <w:rFonts w:ascii="Times New Roman" w:cs="Times New Roman" w:eastAsia="Times New Roman" w:hAnsi="Times New Roman"/>
          <w:color w:val="464444"/>
          <w:spacing w:val="0"/>
          <w:w w:val="87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4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88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color w:val="464444"/>
          <w:spacing w:val="-11"/>
          <w:w w:val="88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88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color w:val="464444"/>
          <w:spacing w:val="-3"/>
          <w:w w:val="88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color w:val="363436"/>
          <w:spacing w:val="-2"/>
          <w:w w:val="88"/>
          <w:sz w:val="32"/>
          <w:szCs w:val="32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88"/>
          <w:sz w:val="32"/>
          <w:szCs w:val="32"/>
        </w:rPr>
        <w:t>ar</w:t>
      </w:r>
      <w:r>
        <w:rPr>
          <w:rFonts w:ascii="Times New Roman" w:cs="Times New Roman" w:eastAsia="Times New Roman" w:hAnsi="Times New Roman"/>
          <w:color w:val="363436"/>
          <w:spacing w:val="-13"/>
          <w:w w:val="88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88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464444"/>
          <w:spacing w:val="0"/>
          <w:w w:val="88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-2"/>
          <w:w w:val="88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88"/>
          <w:sz w:val="30"/>
          <w:szCs w:val="30"/>
        </w:rPr>
        <w:t>TU</w:t>
      </w:r>
      <w:r>
        <w:rPr>
          <w:rFonts w:ascii="Times New Roman" w:cs="Times New Roman" w:eastAsia="Times New Roman" w:hAnsi="Times New Roman"/>
          <w:color w:val="464444"/>
          <w:spacing w:val="19"/>
          <w:w w:val="88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82"/>
          <w:sz w:val="30"/>
          <w:szCs w:val="30"/>
        </w:rPr>
        <w:t>--</w:t>
      </w:r>
      <w:r>
        <w:rPr>
          <w:rFonts w:ascii="Times New Roman" w:cs="Times New Roman" w:eastAsia="Times New Roman" w:hAnsi="Times New Roman"/>
          <w:color w:val="363436"/>
          <w:spacing w:val="-32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1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sz w:val="30"/>
          <w:szCs w:val="30"/>
        </w:rPr>
        <w:t>2</w:t>
      </w:r>
      <w:r>
        <w:rPr>
          <w:rFonts w:ascii="Times New Roman" w:cs="Times New Roman" w:eastAsia="Times New Roman" w:hAnsi="Times New Roman"/>
          <w:color w:val="363436"/>
          <w:spacing w:val="5"/>
          <w:w w:val="91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30"/>
          <w:szCs w:val="30"/>
        </w:rPr>
        <w:t>IF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0"/>
          <w:szCs w:val="30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30"/>
          <w:szCs w:val="30"/>
        </w:rPr>
        <w:jc w:val="left"/>
        <w:ind w:left="2659"/>
      </w:pPr>
      <w:r>
        <w:rPr>
          <w:rFonts w:ascii="Times New Roman" w:cs="Times New Roman" w:eastAsia="Times New Roman" w:hAnsi="Times New Roman"/>
          <w:color w:val="1F1F1F"/>
          <w:spacing w:val="0"/>
          <w:w w:val="129"/>
          <w:sz w:val="30"/>
          <w:szCs w:val="30"/>
        </w:rPr>
        <w:t>•</w:t>
      </w:r>
      <w:r>
        <w:rPr>
          <w:rFonts w:ascii="Times New Roman" w:cs="Times New Roman" w:eastAsia="Times New Roman" w:hAnsi="Times New Roman"/>
          <w:color w:val="1F1F1F"/>
          <w:spacing w:val="-22"/>
          <w:w w:val="129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D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raft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2"/>
          <w:w w:val="93"/>
          <w:sz w:val="30"/>
          <w:szCs w:val="30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p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o</w:t>
      </w:r>
      <w:r>
        <w:rPr>
          <w:rFonts w:ascii="Times New Roman" w:cs="Times New Roman" w:eastAsia="Times New Roman" w:hAnsi="Times New Roman"/>
          <w:color w:val="363436"/>
          <w:spacing w:val="-6"/>
          <w:w w:val="93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363436"/>
          <w:spacing w:val="-14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100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16"/>
          <w:w w:val="100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-26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d</w:t>
      </w:r>
      <w:r>
        <w:rPr>
          <w:rFonts w:ascii="Times New Roman" w:cs="Times New Roman" w:eastAsia="Times New Roman" w:hAnsi="Times New Roman"/>
          <w:color w:val="464444"/>
          <w:spacing w:val="-1"/>
          <w:w w:val="93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464444"/>
          <w:spacing w:val="-11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ra</w:t>
      </w:r>
      <w:r>
        <w:rPr>
          <w:rFonts w:ascii="Times New Roman" w:cs="Times New Roman" w:eastAsia="Times New Roman" w:hAnsi="Times New Roman"/>
          <w:color w:val="464444"/>
          <w:spacing w:val="-5"/>
          <w:w w:val="93"/>
          <w:sz w:val="30"/>
          <w:szCs w:val="30"/>
        </w:rPr>
        <w:t>h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an</w:t>
      </w:r>
      <w:r>
        <w:rPr>
          <w:rFonts w:ascii="Times New Roman" w:cs="Times New Roman" w:eastAsia="Times New Roman" w:hAnsi="Times New Roman"/>
          <w:color w:val="363436"/>
          <w:spacing w:val="-3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1"/>
          <w:w w:val="93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363436"/>
          <w:spacing w:val="0"/>
          <w:w w:val="93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-15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2"/>
          <w:w w:val="93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464444"/>
          <w:spacing w:val="0"/>
          <w:w w:val="93"/>
          <w:sz w:val="30"/>
          <w:szCs w:val="30"/>
        </w:rPr>
        <w:t>U</w:t>
      </w:r>
      <w:r>
        <w:rPr>
          <w:rFonts w:ascii="Times New Roman" w:cs="Times New Roman" w:eastAsia="Times New Roman" w:hAnsi="Times New Roman"/>
          <w:color w:val="464444"/>
          <w:spacing w:val="-7"/>
          <w:w w:val="93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color w:val="464444"/>
          <w:spacing w:val="8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color w:val="464444"/>
          <w:spacing w:val="-1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color w:val="363436"/>
          <w:spacing w:val="5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color w:val="464444"/>
          <w:spacing w:val="-5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-18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6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ff</w:t>
      </w:r>
      <w:r>
        <w:rPr>
          <w:rFonts w:ascii="Times New Roman" w:cs="Times New Roman" w:eastAsia="Times New Roman" w:hAnsi="Times New Roman"/>
          <w:color w:val="363436"/>
          <w:spacing w:val="9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-5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-2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95"/>
          <w:sz w:val="30"/>
          <w:szCs w:val="30"/>
        </w:rPr>
        <w:t>La</w:t>
      </w:r>
      <w:r>
        <w:rPr>
          <w:rFonts w:ascii="Times New Roman" w:cs="Times New Roman" w:eastAsia="Times New Roman" w:hAnsi="Times New Roman"/>
          <w:color w:val="363436"/>
          <w:spacing w:val="-6"/>
          <w:w w:val="95"/>
          <w:sz w:val="30"/>
          <w:szCs w:val="30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87"/>
          <w:sz w:val="30"/>
          <w:szCs w:val="30"/>
        </w:rPr>
        <w:t>t</w:t>
      </w:r>
      <w:r>
        <w:rPr>
          <w:rFonts w:ascii="Times New Roman" w:cs="Times New Roman" w:eastAsia="Times New Roman" w:hAnsi="Times New Roman"/>
          <w:color w:val="363436"/>
          <w:spacing w:val="-1"/>
          <w:w w:val="95"/>
          <w:sz w:val="30"/>
          <w:szCs w:val="30"/>
        </w:rPr>
        <w:t>e</w:t>
      </w:r>
      <w:r>
        <w:rPr>
          <w:rFonts w:ascii="Times New Roman" w:cs="Times New Roman" w:eastAsia="Times New Roman" w:hAnsi="Times New Roman"/>
          <w:color w:val="363436"/>
          <w:spacing w:val="0"/>
          <w:w w:val="87"/>
          <w:sz w:val="30"/>
          <w:szCs w:val="30"/>
        </w:rPr>
        <w:t>k</w:t>
      </w:r>
      <w:r>
        <w:rPr>
          <w:rFonts w:ascii="Times New Roman" w:cs="Times New Roman" w:eastAsia="Times New Roman" w:hAnsi="Times New Roman"/>
          <w:color w:val="363436"/>
          <w:spacing w:val="-47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30"/>
          <w:szCs w:val="30"/>
        </w:rPr>
        <w:t>V)</w:t>
      </w:r>
      <w:r>
        <w:rPr>
          <w:rFonts w:ascii="Times New Roman" w:cs="Times New Roman" w:eastAsia="Times New Roman" w:hAnsi="Times New Roman"/>
          <w:color w:val="464444"/>
          <w:spacing w:val="7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-4"/>
          <w:w w:val="92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color w:val="A7A5A7"/>
          <w:spacing w:val="-1"/>
          <w:w w:val="2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464444"/>
          <w:spacing w:val="-7"/>
          <w:w w:val="256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363436"/>
          <w:spacing w:val="-2"/>
          <w:w w:val="89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color w:val="363436"/>
          <w:spacing w:val="-4"/>
          <w:w w:val="106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color w:val="363436"/>
          <w:spacing w:val="0"/>
          <w:w w:val="106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color w:val="363436"/>
          <w:spacing w:val="-17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2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1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363436"/>
          <w:spacing w:val="-5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color w:val="363436"/>
          <w:spacing w:val="-2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30"/>
          <w:szCs w:val="30"/>
        </w:rPr>
        <w:t>3</w:t>
      </w:r>
      <w:r>
        <w:rPr>
          <w:rFonts w:ascii="Times New Roman" w:cs="Times New Roman" w:eastAsia="Times New Roman" w:hAnsi="Times New Roman"/>
          <w:color w:val="363436"/>
          <w:spacing w:val="-28"/>
          <w:w w:val="100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464444"/>
          <w:spacing w:val="-1"/>
          <w:w w:val="91"/>
          <w:sz w:val="30"/>
          <w:szCs w:val="30"/>
        </w:rPr>
        <w:t>h</w:t>
      </w:r>
      <w:r>
        <w:rPr>
          <w:rFonts w:ascii="Times New Roman" w:cs="Times New Roman" w:eastAsia="Times New Roman" w:hAnsi="Times New Roman"/>
          <w:color w:val="363436"/>
          <w:spacing w:val="0"/>
          <w:w w:val="91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464444"/>
          <w:spacing w:val="0"/>
          <w:w w:val="91"/>
          <w:sz w:val="30"/>
          <w:szCs w:val="30"/>
        </w:rPr>
        <w:t>ri</w:t>
      </w:r>
      <w:r>
        <w:rPr>
          <w:rFonts w:ascii="Times New Roman" w:cs="Times New Roman" w:eastAsia="Times New Roman" w:hAnsi="Times New Roman"/>
          <w:color w:val="464444"/>
          <w:spacing w:val="3"/>
          <w:w w:val="91"/>
          <w:sz w:val="30"/>
          <w:szCs w:val="30"/>
        </w:rPr>
        <w:t> 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color w:val="363436"/>
          <w:spacing w:val="3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363436"/>
          <w:spacing w:val="4"/>
          <w:w w:val="100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color w:val="464444"/>
          <w:spacing w:val="-8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color w:val="464444"/>
          <w:spacing w:val="5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color w:val="363436"/>
          <w:spacing w:val="-2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color w:val="363436"/>
          <w:spacing w:val="-5"/>
          <w:w w:val="95"/>
          <w:sz w:val="30"/>
          <w:szCs w:val="30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88"/>
          <w:sz w:val="30"/>
          <w:szCs w:val="30"/>
        </w:rPr>
        <w:t>em</w:t>
      </w:r>
      <w:r>
        <w:rPr>
          <w:rFonts w:ascii="Times New Roman" w:cs="Times New Roman" w:eastAsia="Times New Roman" w:hAnsi="Times New Roman"/>
          <w:color w:val="363436"/>
          <w:spacing w:val="-35"/>
          <w:w w:val="88"/>
          <w:sz w:val="30"/>
          <w:szCs w:val="30"/>
        </w:rPr>
        <w:t>i</w:t>
      </w:r>
      <w:r>
        <w:rPr>
          <w:rFonts w:ascii="Times New Roman" w:cs="Times New Roman" w:eastAsia="Times New Roman" w:hAnsi="Times New Roman"/>
          <w:color w:val="464444"/>
          <w:spacing w:val="-1"/>
          <w:w w:val="116"/>
          <w:sz w:val="30"/>
          <w:szCs w:val="30"/>
        </w:rPr>
        <w:t>n</w:t>
      </w:r>
      <w:r>
        <w:rPr>
          <w:rFonts w:ascii="Times New Roman" w:cs="Times New Roman" w:eastAsia="Times New Roman" w:hAnsi="Times New Roman"/>
          <w:color w:val="A7A5A7"/>
          <w:spacing w:val="1"/>
          <w:w w:val="14"/>
          <w:sz w:val="30"/>
          <w:szCs w:val="30"/>
        </w:rPr>
        <w:t>a</w:t>
      </w:r>
      <w:r>
        <w:rPr>
          <w:rFonts w:ascii="Times New Roman" w:cs="Times New Roman" w:eastAsia="Times New Roman" w:hAnsi="Times New Roman"/>
          <w:color w:val="464444"/>
          <w:spacing w:val="0"/>
          <w:w w:val="214"/>
          <w:sz w:val="30"/>
          <w:szCs w:val="30"/>
        </w:rPr>
        <w:t>r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30"/>
          <w:szCs w:val="30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before="40" w:line="200" w:lineRule="exact"/>
        <w:ind w:left="4675"/>
      </w:pPr>
      <w:r>
        <w:rPr>
          <w:rFonts w:ascii="Arial" w:cs="Arial" w:eastAsia="Arial" w:hAnsi="Arial"/>
          <w:color w:val="B6B5B6"/>
          <w:spacing w:val="0"/>
          <w:w w:val="41"/>
          <w:position w:val="-1"/>
          <w:sz w:val="18"/>
          <w:szCs w:val="18"/>
        </w:rPr>
        <w:t>'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51"/>
        <w:ind w:left="4742"/>
      </w:pPr>
      <w:r>
        <w:pict>
          <v:shape filled="f" stroked="f" style="position:absolute;margin-left:205.92pt;margin-top:5.04304pt;width:40.4931pt;height:28pt;mso-position-horizontal-relative:page;mso-position-vertical-relative:paragraph;z-index:-284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46"/>
                      <w:szCs w:val="46"/>
                    </w:rPr>
                    <w:jc w:val="left"/>
                    <w:spacing w:line="560" w:lineRule="exact"/>
                    <w:ind w:right="-104"/>
                  </w:pPr>
                  <w:r>
                    <w:rPr>
                      <w:rFonts w:ascii="Times New Roman" w:cs="Times New Roman" w:eastAsia="Times New Roman" w:hAnsi="Times New Roman"/>
                      <w:color w:val="464444"/>
                      <w:spacing w:val="0"/>
                      <w:w w:val="80"/>
                      <w:sz w:val="56"/>
                      <w:szCs w:val="56"/>
                    </w:rPr>
                    <w:t>-</w:t>
                  </w:r>
                  <w:r>
                    <w:rPr>
                      <w:rFonts w:ascii="Times New Roman" w:cs="Times New Roman" w:eastAsia="Times New Roman" w:hAnsi="Times New Roman"/>
                      <w:color w:val="464444"/>
                      <w:spacing w:val="0"/>
                      <w:w w:val="80"/>
                      <w:sz w:val="56"/>
                      <w:szCs w:val="56"/>
                    </w:rPr>
                    <w:t>   </w:t>
                  </w:r>
                  <w:r>
                    <w:rPr>
                      <w:rFonts w:ascii="Times New Roman" w:cs="Times New Roman" w:eastAsia="Times New Roman" w:hAnsi="Times New Roman"/>
                      <w:color w:val="464444"/>
                      <w:spacing w:val="65"/>
                      <w:w w:val="80"/>
                      <w:sz w:val="56"/>
                      <w:szCs w:val="56"/>
                    </w:rPr>
                    <w:t> </w:t>
                  </w:r>
                  <w:r>
                    <w:rPr>
                      <w:rFonts w:ascii="Arial" w:cs="Arial" w:eastAsia="Arial" w:hAnsi="Arial"/>
                      <w:color w:val="C6C4C6"/>
                      <w:spacing w:val="0"/>
                      <w:w w:val="6"/>
                      <w:sz w:val="46"/>
                      <w:szCs w:val="46"/>
                    </w:rPr>
                    <w:t>·</w:t>
                  </w:r>
                  <w:r>
                    <w:rPr>
                      <w:rFonts w:ascii="Arial" w:cs="Arial" w:eastAsia="Arial" w:hAnsi="Arial"/>
                      <w:color w:val="464444"/>
                      <w:spacing w:val="0"/>
                      <w:w w:val="90"/>
                      <w:sz w:val="46"/>
                      <w:szCs w:val="46"/>
                    </w:rPr>
                    <w:t>-</w:t>
                  </w:r>
                  <w:r>
                    <w:rPr>
                      <w:rFonts w:ascii="Arial" w:cs="Arial" w:eastAsia="Arial" w:hAnsi="Arial"/>
                      <w:color w:val="000000"/>
                      <w:spacing w:val="0"/>
                      <w:w w:val="100"/>
                      <w:sz w:val="46"/>
                      <w:szCs w:val="4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i/>
          <w:color w:val="A7A5A7"/>
          <w:spacing w:val="0"/>
          <w:w w:val="100"/>
          <w:sz w:val="16"/>
          <w:szCs w:val="16"/>
        </w:rPr>
        <w:t>t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40" w:lineRule="exact"/>
        <w:ind w:left="2155"/>
      </w:pPr>
      <w:r>
        <w:rPr>
          <w:rFonts w:ascii="Times New Roman" w:cs="Times New Roman" w:eastAsia="Times New Roman" w:hAnsi="Times New Roman"/>
          <w:color w:val="363436"/>
          <w:w w:val="81"/>
          <w:position w:val="-1"/>
          <w:sz w:val="24"/>
          <w:szCs w:val="24"/>
        </w:rPr>
        <w:t>F</w:t>
      </w:r>
      <w:r>
        <w:rPr>
          <w:rFonts w:ascii="Times New Roman" w:cs="Times New Roman" w:eastAsia="Times New Roman" w:hAnsi="Times New Roman"/>
          <w:color w:val="363436"/>
          <w:spacing w:val="-42"/>
          <w:w w:val="81"/>
          <w:position w:val="-1"/>
          <w:sz w:val="24"/>
          <w:szCs w:val="24"/>
        </w:rPr>
        <w:t>o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4"/>
          <w:szCs w:val="24"/>
        </w:rPr>
        <w:t>rm_</w:t>
      </w:r>
      <w:r>
        <w:rPr>
          <w:rFonts w:ascii="Times New Roman" w:cs="Times New Roman" w:eastAsia="Times New Roman" w:hAnsi="Times New Roman"/>
          <w:color w:val="363436"/>
          <w:spacing w:val="-65"/>
          <w:w w:val="100"/>
          <w:position w:val="-1"/>
          <w:sz w:val="24"/>
          <w:szCs w:val="24"/>
        </w:rPr>
        <w:t>U</w:t>
      </w:r>
      <w:r>
        <w:rPr>
          <w:rFonts w:ascii="Times New Roman" w:cs="Times New Roman" w:eastAsia="Times New Roman" w:hAnsi="Times New Roman"/>
          <w:color w:val="464444"/>
          <w:spacing w:val="0"/>
          <w:w w:val="113"/>
          <w:position w:val="-1"/>
          <w:sz w:val="24"/>
          <w:szCs w:val="24"/>
        </w:rPr>
        <w:t>s</w:t>
      </w:r>
      <w:r>
        <w:rPr>
          <w:rFonts w:ascii="Times New Roman" w:cs="Times New Roman" w:eastAsia="Times New Roman" w:hAnsi="Times New Roman"/>
          <w:color w:val="464444"/>
          <w:spacing w:val="-6"/>
          <w:w w:val="113"/>
          <w:position w:val="-1"/>
          <w:sz w:val="24"/>
          <w:szCs w:val="24"/>
        </w:rPr>
        <w:t>u</w:t>
      </w:r>
      <w:r>
        <w:rPr>
          <w:rFonts w:ascii="Times New Roman" w:cs="Times New Roman" w:eastAsia="Times New Roman" w:hAnsi="Times New Roman"/>
          <w:color w:val="464444"/>
          <w:spacing w:val="-1"/>
          <w:w w:val="74"/>
          <w:position w:val="-1"/>
          <w:sz w:val="24"/>
          <w:szCs w:val="24"/>
        </w:rPr>
        <w:t>l</w:t>
      </w:r>
      <w:r>
        <w:rPr>
          <w:rFonts w:ascii="Times New Roman" w:cs="Times New Roman" w:eastAsia="Times New Roman" w:hAnsi="Times New Roman"/>
          <w:color w:val="464444"/>
          <w:spacing w:val="0"/>
          <w:w w:val="100"/>
          <w:position w:val="-1"/>
          <w:sz w:val="24"/>
          <w:szCs w:val="24"/>
        </w:rPr>
        <w:t>an</w:t>
      </w:r>
      <w:r>
        <w:rPr>
          <w:rFonts w:ascii="Times New Roman" w:cs="Times New Roman" w:eastAsia="Times New Roman" w:hAnsi="Times New Roman"/>
          <w:color w:val="464444"/>
          <w:spacing w:val="-30"/>
          <w:w w:val="100"/>
          <w:position w:val="-1"/>
          <w:sz w:val="24"/>
          <w:szCs w:val="24"/>
        </w:rPr>
        <w:t>_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4"/>
          <w:szCs w:val="24"/>
        </w:rPr>
        <w:t>S</w:t>
      </w:r>
      <w:r>
        <w:rPr>
          <w:rFonts w:ascii="Times New Roman" w:cs="Times New Roman" w:eastAsia="Times New Roman" w:hAnsi="Times New Roman"/>
          <w:color w:val="363436"/>
          <w:spacing w:val="-5"/>
          <w:w w:val="100"/>
          <w:position w:val="-1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color w:val="363436"/>
          <w:spacing w:val="-2"/>
          <w:w w:val="81"/>
          <w:position w:val="-1"/>
          <w:sz w:val="24"/>
          <w:szCs w:val="24"/>
        </w:rPr>
        <w:t>m</w:t>
      </w:r>
      <w:r>
        <w:rPr>
          <w:rFonts w:ascii="Times New Roman" w:cs="Times New Roman" w:eastAsia="Times New Roman" w:hAnsi="Times New Roman"/>
          <w:color w:val="5E5D5E"/>
          <w:spacing w:val="-1"/>
          <w:w w:val="66"/>
          <w:position w:val="-1"/>
          <w:sz w:val="24"/>
          <w:szCs w:val="24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98"/>
          <w:position w:val="-1"/>
          <w:sz w:val="24"/>
          <w:szCs w:val="24"/>
        </w:rPr>
        <w:t>nar</w:t>
      </w:r>
      <w:r>
        <w:rPr>
          <w:rFonts w:ascii="Times New Roman" w:cs="Times New Roman" w:eastAsia="Times New Roman" w:hAnsi="Times New Roman"/>
          <w:color w:val="363436"/>
          <w:spacing w:val="0"/>
          <w:w w:val="100"/>
          <w:position w:val="-1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color w:val="363436"/>
          <w:spacing w:val="-7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color w:val="464444"/>
          <w:spacing w:val="0"/>
          <w:w w:val="52"/>
          <w:position w:val="-1"/>
          <w:sz w:val="22"/>
          <w:szCs w:val="22"/>
        </w:rPr>
        <w:t>T</w:t>
      </w:r>
      <w:r>
        <w:rPr>
          <w:rFonts w:ascii="Arial" w:cs="Arial" w:eastAsia="Arial" w:hAnsi="Arial"/>
          <w:color w:val="464444"/>
          <w:spacing w:val="-13"/>
          <w:w w:val="52"/>
          <w:position w:val="-1"/>
          <w:sz w:val="22"/>
          <w:szCs w:val="22"/>
        </w:rPr>
        <w:t>e</w:t>
      </w:r>
      <w:r>
        <w:rPr>
          <w:rFonts w:ascii="Arial" w:cs="Arial" w:eastAsia="Arial" w:hAnsi="Arial"/>
          <w:color w:val="363436"/>
          <w:spacing w:val="-1"/>
          <w:w w:val="184"/>
          <w:position w:val="-1"/>
          <w:sz w:val="22"/>
          <w:szCs w:val="22"/>
        </w:rPr>
        <w:t>s</w:t>
      </w:r>
      <w:r>
        <w:rPr>
          <w:rFonts w:ascii="Arial" w:cs="Arial" w:eastAsia="Arial" w:hAnsi="Arial"/>
          <w:color w:val="464444"/>
          <w:spacing w:val="0"/>
          <w:w w:val="89"/>
          <w:position w:val="-1"/>
          <w:sz w:val="22"/>
          <w:szCs w:val="22"/>
        </w:rPr>
        <w:t>i</w:t>
      </w:r>
      <w:r>
        <w:rPr>
          <w:rFonts w:ascii="Arial" w:cs="Arial" w:eastAsia="Arial" w:hAnsi="Arial"/>
          <w:color w:val="5E5D5E"/>
          <w:spacing w:val="0"/>
          <w:w w:val="189"/>
          <w:position w:val="-1"/>
          <w:sz w:val="22"/>
          <w:szCs w:val="22"/>
        </w:rPr>
        <w:t>s</w:t>
      </w:r>
      <w:r>
        <w:rPr>
          <w:rFonts w:ascii="Arial" w:cs="Arial" w:eastAsia="Arial" w:hAnsi="Arial"/>
          <w:color w:val="5E5D5E"/>
          <w:spacing w:val="-19"/>
          <w:w w:val="100"/>
          <w:position w:val="-1"/>
          <w:sz w:val="22"/>
          <w:szCs w:val="22"/>
        </w:rPr>
        <w:t> </w:t>
      </w:r>
      <w:r>
        <w:rPr>
          <w:rFonts w:ascii="Times New Roman" w:cs="Times New Roman" w:eastAsia="Times New Roman" w:hAnsi="Times New Roman"/>
          <w:color w:val="464444"/>
          <w:spacing w:val="-4"/>
          <w:w w:val="143"/>
          <w:position w:val="-1"/>
          <w:sz w:val="24"/>
          <w:szCs w:val="24"/>
        </w:rPr>
        <w:t>S</w:t>
      </w:r>
      <w:r>
        <w:rPr>
          <w:rFonts w:ascii="Times New Roman" w:cs="Times New Roman" w:eastAsia="Times New Roman" w:hAnsi="Times New Roman"/>
          <w:color w:val="363436"/>
          <w:spacing w:val="0"/>
          <w:w w:val="98"/>
          <w:position w:val="-1"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color w:val="363436"/>
          <w:spacing w:val="10"/>
          <w:w w:val="100"/>
          <w:position w:val="-1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color w:val="464444"/>
          <w:spacing w:val="-2"/>
          <w:w w:val="147"/>
          <w:position w:val="-1"/>
          <w:sz w:val="24"/>
          <w:szCs w:val="24"/>
        </w:rPr>
        <w:t>I</w:t>
      </w:r>
      <w:r>
        <w:rPr>
          <w:rFonts w:ascii="Times New Roman" w:cs="Times New Roman" w:eastAsia="Times New Roman" w:hAnsi="Times New Roman"/>
          <w:color w:val="363436"/>
          <w:spacing w:val="0"/>
          <w:w w:val="85"/>
          <w:position w:val="-1"/>
          <w:sz w:val="24"/>
          <w:szCs w:val="24"/>
        </w:rPr>
        <w:t>F</w:t>
      </w:r>
      <w:r>
        <w:rPr>
          <w:rFonts w:ascii="Times New Roman" w:cs="Times New Roman" w:eastAsia="Times New Roman" w:hAnsi="Times New Roman"/>
          <w:color w:val="363436"/>
          <w:spacing w:val="-4"/>
          <w:w w:val="85"/>
          <w:position w:val="-1"/>
          <w:sz w:val="24"/>
          <w:szCs w:val="24"/>
        </w:rPr>
        <w:t>-</w:t>
      </w:r>
      <w:r>
        <w:rPr>
          <w:rFonts w:ascii="Times New Roman" w:cs="Times New Roman" w:eastAsia="Times New Roman" w:hAnsi="Times New Roman"/>
          <w:color w:val="363436"/>
          <w:spacing w:val="0"/>
          <w:w w:val="88"/>
          <w:position w:val="-1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color w:val="363436"/>
          <w:spacing w:val="-4"/>
          <w:w w:val="88"/>
          <w:position w:val="-1"/>
          <w:sz w:val="24"/>
          <w:szCs w:val="24"/>
        </w:rPr>
        <w:t>o</w:t>
      </w:r>
      <w:r>
        <w:rPr>
          <w:rFonts w:ascii="Times New Roman" w:cs="Times New Roman" w:eastAsia="Times New Roman" w:hAnsi="Times New Roman"/>
          <w:color w:val="363436"/>
          <w:spacing w:val="-17"/>
          <w:w w:val="86"/>
          <w:position w:val="-1"/>
          <w:sz w:val="24"/>
          <w:szCs w:val="24"/>
        </w:rPr>
        <w:t>v</w:t>
      </w:r>
      <w:r>
        <w:rPr>
          <w:rFonts w:ascii="Times New Roman" w:cs="Times New Roman" w:eastAsia="Times New Roman" w:hAnsi="Times New Roman"/>
          <w:color w:val="363436"/>
          <w:spacing w:val="-2"/>
          <w:w w:val="106"/>
          <w:position w:val="-1"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color w:val="363436"/>
          <w:spacing w:val="-2"/>
          <w:w w:val="106"/>
          <w:position w:val="-1"/>
          <w:sz w:val="24"/>
          <w:szCs w:val="24"/>
        </w:rPr>
        <w:t>0</w:t>
      </w:r>
      <w:r>
        <w:rPr>
          <w:rFonts w:ascii="Times New Roman" w:cs="Times New Roman" w:eastAsia="Times New Roman" w:hAnsi="Times New Roman"/>
          <w:color w:val="363436"/>
          <w:spacing w:val="-2"/>
          <w:w w:val="82"/>
          <w:position w:val="-1"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color w:val="363436"/>
          <w:spacing w:val="0"/>
          <w:w w:val="98"/>
          <w:position w:val="-1"/>
          <w:sz w:val="24"/>
          <w:szCs w:val="24"/>
        </w:rPr>
        <w:t>5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10"/>
          <w:szCs w:val="10"/>
        </w:rPr>
        <w:jc w:val="left"/>
        <w:spacing w:line="80" w:lineRule="exact"/>
        <w:ind w:left="2611"/>
      </w:pPr>
      <w:r>
        <w:rPr>
          <w:rFonts w:ascii="Arial" w:cs="Arial" w:eastAsia="Arial" w:hAnsi="Arial"/>
          <w:color w:val="C6C4C6"/>
          <w:spacing w:val="-5"/>
          <w:w w:val="207"/>
          <w:sz w:val="10"/>
          <w:szCs w:val="10"/>
        </w:rPr>
        <w:t>.</w:t>
      </w:r>
      <w:r>
        <w:rPr>
          <w:rFonts w:ascii="Arial" w:cs="Arial" w:eastAsia="Arial" w:hAnsi="Arial"/>
          <w:color w:val="C6C4C6"/>
          <w:spacing w:val="0"/>
          <w:w w:val="244"/>
          <w:sz w:val="10"/>
          <w:szCs w:val="10"/>
        </w:rPr>
        <w:t>.</w:t>
      </w:r>
      <w:r>
        <w:rPr>
          <w:rFonts w:ascii="Arial" w:cs="Arial" w:eastAsia="Arial" w:hAnsi="Arial"/>
          <w:color w:val="000000"/>
          <w:spacing w:val="0"/>
          <w:w w:val="100"/>
          <w:sz w:val="10"/>
          <w:szCs w:val="10"/>
        </w:rPr>
      </w:r>
    </w:p>
    <w:sectPr>
      <w:type w:val="continuous"/>
      <w:pgSz w:h="24060" w:w="17160"/>
      <w:pgMar w:bottom="280" w:left="0" w:right="1420" w:top="10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