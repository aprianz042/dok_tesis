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02CCB" w14:textId="77777777" w:rsidR="00170645" w:rsidRDefault="007C7CEC">
      <w:pPr>
        <w:spacing w:before="77" w:line="293" w:lineRule="auto"/>
        <w:ind w:left="1506" w:right="309"/>
        <w:jc w:val="center"/>
        <w:rPr>
          <w:rFonts w:ascii="Trebuchet MS" w:eastAsia="Trebuchet MS" w:hAnsi="Trebuchet MS" w:cs="Trebuchet MS"/>
          <w:sz w:val="16"/>
          <w:szCs w:val="16"/>
        </w:rPr>
      </w:pPr>
      <w:r>
        <w:pict w14:anchorId="727D2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70.45pt;margin-top:13.1pt;width:48.7pt;height:61.2pt;z-index:-251659264;mso-position-horizontal-relative:page;mso-position-vertical-relative:page">
            <v:imagedata r:id="rId5" o:title=""/>
            <w10:wrap anchorx="page" anchory="page"/>
          </v:shape>
        </w:pict>
      </w:r>
      <w:r>
        <w:rPr>
          <w:sz w:val="40"/>
          <w:szCs w:val="40"/>
        </w:rPr>
        <w:t>I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>N</w:t>
      </w:r>
      <w:r>
        <w:rPr>
          <w:spacing w:val="-39"/>
          <w:sz w:val="40"/>
          <w:szCs w:val="40"/>
        </w:rPr>
        <w:t xml:space="preserve"> </w:t>
      </w:r>
      <w:r>
        <w:rPr>
          <w:sz w:val="40"/>
          <w:szCs w:val="40"/>
        </w:rPr>
        <w:t>S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>T</w:t>
      </w:r>
      <w:r>
        <w:rPr>
          <w:spacing w:val="-41"/>
          <w:sz w:val="40"/>
          <w:szCs w:val="40"/>
        </w:rPr>
        <w:t xml:space="preserve"> </w:t>
      </w:r>
      <w:r>
        <w:rPr>
          <w:sz w:val="40"/>
          <w:szCs w:val="40"/>
        </w:rPr>
        <w:t>I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>T</w:t>
      </w:r>
      <w:r>
        <w:rPr>
          <w:spacing w:val="-41"/>
          <w:sz w:val="40"/>
          <w:szCs w:val="40"/>
        </w:rPr>
        <w:t xml:space="preserve"> </w:t>
      </w:r>
      <w:r>
        <w:rPr>
          <w:sz w:val="40"/>
          <w:szCs w:val="40"/>
        </w:rPr>
        <w:t>U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 xml:space="preserve">T </w:t>
      </w:r>
      <w:r>
        <w:rPr>
          <w:spacing w:val="22"/>
          <w:sz w:val="40"/>
          <w:szCs w:val="40"/>
        </w:rPr>
        <w:t xml:space="preserve"> </w:t>
      </w:r>
      <w:r>
        <w:rPr>
          <w:sz w:val="40"/>
          <w:szCs w:val="40"/>
        </w:rPr>
        <w:t>T</w:t>
      </w:r>
      <w:r>
        <w:rPr>
          <w:spacing w:val="-38"/>
          <w:sz w:val="40"/>
          <w:szCs w:val="40"/>
        </w:rPr>
        <w:t xml:space="preserve"> </w:t>
      </w:r>
      <w:r>
        <w:rPr>
          <w:sz w:val="40"/>
          <w:szCs w:val="40"/>
        </w:rPr>
        <w:t>E</w:t>
      </w:r>
      <w:r>
        <w:rPr>
          <w:spacing w:val="-41"/>
          <w:sz w:val="40"/>
          <w:szCs w:val="40"/>
        </w:rPr>
        <w:t xml:space="preserve"> </w:t>
      </w:r>
      <w:r>
        <w:rPr>
          <w:sz w:val="40"/>
          <w:szCs w:val="40"/>
        </w:rPr>
        <w:t>K</w:t>
      </w:r>
      <w:r>
        <w:rPr>
          <w:spacing w:val="-39"/>
          <w:sz w:val="40"/>
          <w:szCs w:val="40"/>
        </w:rPr>
        <w:t xml:space="preserve"> </w:t>
      </w:r>
      <w:r>
        <w:rPr>
          <w:sz w:val="40"/>
          <w:szCs w:val="40"/>
        </w:rPr>
        <w:t>N</w:t>
      </w:r>
      <w:r>
        <w:rPr>
          <w:spacing w:val="-39"/>
          <w:sz w:val="40"/>
          <w:szCs w:val="40"/>
        </w:rPr>
        <w:t xml:space="preserve"> </w:t>
      </w:r>
      <w:r>
        <w:rPr>
          <w:sz w:val="40"/>
          <w:szCs w:val="40"/>
        </w:rPr>
        <w:t>O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>L</w:t>
      </w:r>
      <w:r>
        <w:rPr>
          <w:spacing w:val="-41"/>
          <w:sz w:val="40"/>
          <w:szCs w:val="40"/>
        </w:rPr>
        <w:t xml:space="preserve"> </w:t>
      </w:r>
      <w:r>
        <w:rPr>
          <w:sz w:val="40"/>
          <w:szCs w:val="40"/>
        </w:rPr>
        <w:t>O</w:t>
      </w:r>
      <w:r>
        <w:rPr>
          <w:spacing w:val="-39"/>
          <w:sz w:val="40"/>
          <w:szCs w:val="40"/>
        </w:rPr>
        <w:t xml:space="preserve"> </w:t>
      </w:r>
      <w:r>
        <w:rPr>
          <w:sz w:val="40"/>
          <w:szCs w:val="40"/>
        </w:rPr>
        <w:t>G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 xml:space="preserve">I </w:t>
      </w:r>
      <w:r>
        <w:rPr>
          <w:spacing w:val="23"/>
          <w:sz w:val="40"/>
          <w:szCs w:val="40"/>
        </w:rPr>
        <w:t xml:space="preserve"> </w:t>
      </w:r>
      <w:r>
        <w:rPr>
          <w:sz w:val="40"/>
          <w:szCs w:val="40"/>
        </w:rPr>
        <w:t>B</w:t>
      </w:r>
      <w:r>
        <w:rPr>
          <w:spacing w:val="-41"/>
          <w:sz w:val="40"/>
          <w:szCs w:val="40"/>
        </w:rPr>
        <w:t xml:space="preserve"> </w:t>
      </w:r>
      <w:r>
        <w:rPr>
          <w:sz w:val="40"/>
          <w:szCs w:val="40"/>
        </w:rPr>
        <w:t>A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>N</w:t>
      </w:r>
      <w:r>
        <w:rPr>
          <w:spacing w:val="-39"/>
          <w:sz w:val="40"/>
          <w:szCs w:val="40"/>
        </w:rPr>
        <w:t xml:space="preserve"> </w:t>
      </w:r>
      <w:r>
        <w:rPr>
          <w:sz w:val="40"/>
          <w:szCs w:val="40"/>
        </w:rPr>
        <w:t>D</w:t>
      </w:r>
      <w:r>
        <w:rPr>
          <w:spacing w:val="-39"/>
          <w:sz w:val="40"/>
          <w:szCs w:val="40"/>
        </w:rPr>
        <w:t xml:space="preserve"> </w:t>
      </w:r>
      <w:r>
        <w:rPr>
          <w:sz w:val="40"/>
          <w:szCs w:val="40"/>
        </w:rPr>
        <w:t>U</w:t>
      </w:r>
      <w:r>
        <w:rPr>
          <w:spacing w:val="-39"/>
          <w:sz w:val="40"/>
          <w:szCs w:val="40"/>
        </w:rPr>
        <w:t xml:space="preserve"> </w:t>
      </w:r>
      <w:r>
        <w:rPr>
          <w:sz w:val="40"/>
          <w:szCs w:val="40"/>
        </w:rPr>
        <w:t>N</w:t>
      </w:r>
      <w:r>
        <w:rPr>
          <w:spacing w:val="-37"/>
          <w:sz w:val="40"/>
          <w:szCs w:val="40"/>
        </w:rPr>
        <w:t xml:space="preserve"> </w:t>
      </w:r>
      <w:r>
        <w:rPr>
          <w:sz w:val="40"/>
          <w:szCs w:val="40"/>
        </w:rPr>
        <w:t xml:space="preserve">G </w:t>
      </w:r>
      <w:r>
        <w:rPr>
          <w:rFonts w:ascii="Trebuchet MS" w:eastAsia="Trebuchet MS" w:hAnsi="Trebuchet MS" w:cs="Trebuchet MS"/>
          <w:sz w:val="28"/>
          <w:szCs w:val="28"/>
        </w:rPr>
        <w:t>S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E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K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O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L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A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 xml:space="preserve">H </w:t>
      </w:r>
      <w:r>
        <w:rPr>
          <w:rFonts w:ascii="Trebuchet MS" w:eastAsia="Trebuchet MS" w:hAnsi="Trebuchet MS" w:cs="Trebuchet MS"/>
          <w:spacing w:val="31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T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E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K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N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I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 xml:space="preserve">K </w:t>
      </w:r>
      <w:r>
        <w:rPr>
          <w:rFonts w:ascii="Trebuchet MS" w:eastAsia="Trebuchet MS" w:hAnsi="Trebuchet MS" w:cs="Trebuchet MS"/>
          <w:spacing w:val="29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E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L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E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K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T</w:t>
      </w:r>
      <w:r>
        <w:rPr>
          <w:rFonts w:ascii="Trebuchet MS" w:eastAsia="Trebuchet MS" w:hAnsi="Trebuchet MS" w:cs="Trebuchet MS"/>
          <w:spacing w:val="-20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R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 xml:space="preserve">O </w:t>
      </w:r>
      <w:r>
        <w:rPr>
          <w:rFonts w:ascii="Trebuchet MS" w:eastAsia="Trebuchet MS" w:hAnsi="Trebuchet MS" w:cs="Trebuchet MS"/>
          <w:spacing w:val="30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D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A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 xml:space="preserve">N </w:t>
      </w:r>
      <w:r>
        <w:rPr>
          <w:rFonts w:ascii="Trebuchet MS" w:eastAsia="Trebuchet MS" w:hAnsi="Trebuchet MS" w:cs="Trebuchet MS"/>
          <w:spacing w:val="33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I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N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F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O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R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M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A</w:t>
      </w:r>
      <w:r>
        <w:rPr>
          <w:rFonts w:ascii="Trebuchet MS" w:eastAsia="Trebuchet MS" w:hAnsi="Trebuchet MS" w:cs="Trebuchet MS"/>
          <w:spacing w:val="-29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T</w:t>
      </w:r>
      <w:r>
        <w:rPr>
          <w:rFonts w:ascii="Trebuchet MS" w:eastAsia="Trebuchet MS" w:hAnsi="Trebuchet MS" w:cs="Trebuchet MS"/>
          <w:spacing w:val="-27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I</w:t>
      </w:r>
      <w:r>
        <w:rPr>
          <w:rFonts w:ascii="Trebuchet MS" w:eastAsia="Trebuchet MS" w:hAnsi="Trebuchet MS" w:cs="Trebuchet MS"/>
          <w:spacing w:val="-26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>K</w:t>
      </w:r>
      <w:r>
        <w:rPr>
          <w:rFonts w:ascii="Trebuchet MS" w:eastAsia="Trebuchet MS" w:hAnsi="Trebuchet MS" w:cs="Trebuchet MS"/>
          <w:spacing w:val="-28"/>
          <w:sz w:val="28"/>
          <w:szCs w:val="28"/>
        </w:rPr>
        <w:t xml:space="preserve"> </w:t>
      </w:r>
      <w:r>
        <w:rPr>
          <w:rFonts w:ascii="Trebuchet MS" w:eastAsia="Trebuchet MS" w:hAnsi="Trebuchet MS" w:cs="Trebuchet MS"/>
          <w:sz w:val="28"/>
          <w:szCs w:val="28"/>
        </w:rPr>
        <w:t xml:space="preserve">A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Ja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l</w:t>
      </w:r>
      <w:r>
        <w:rPr>
          <w:rFonts w:ascii="Trebuchet MS" w:eastAsia="Trebuchet MS" w:hAnsi="Trebuchet MS" w:cs="Trebuchet MS"/>
          <w:sz w:val="16"/>
          <w:szCs w:val="16"/>
        </w:rPr>
        <w:t>an</w:t>
      </w:r>
      <w:r>
        <w:rPr>
          <w:rFonts w:ascii="Trebuchet MS" w:eastAsia="Trebuchet MS" w:hAnsi="Trebuchet MS" w:cs="Trebuchet MS"/>
          <w:spacing w:val="5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G</w:t>
      </w:r>
      <w:r>
        <w:rPr>
          <w:rFonts w:ascii="Trebuchet MS" w:eastAsia="Trebuchet MS" w:hAnsi="Trebuchet MS" w:cs="Trebuchet MS"/>
          <w:sz w:val="16"/>
          <w:szCs w:val="16"/>
        </w:rPr>
        <w:t>an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e</w:t>
      </w:r>
      <w:r>
        <w:rPr>
          <w:rFonts w:ascii="Trebuchet MS" w:eastAsia="Trebuchet MS" w:hAnsi="Trebuchet MS" w:cs="Trebuchet MS"/>
          <w:sz w:val="16"/>
          <w:szCs w:val="16"/>
        </w:rPr>
        <w:t>s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h</w:t>
      </w:r>
      <w:r>
        <w:rPr>
          <w:rFonts w:ascii="Trebuchet MS" w:eastAsia="Trebuchet MS" w:hAnsi="Trebuchet MS" w:cs="Trebuchet MS"/>
          <w:sz w:val="16"/>
          <w:szCs w:val="16"/>
        </w:rPr>
        <w:t>a</w:t>
      </w:r>
      <w:r>
        <w:rPr>
          <w:rFonts w:ascii="Trebuchet MS" w:eastAsia="Trebuchet MS" w:hAnsi="Trebuchet MS" w:cs="Trebuchet MS"/>
          <w:spacing w:val="4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10</w:t>
      </w:r>
      <w:r>
        <w:rPr>
          <w:rFonts w:ascii="Trebuchet MS" w:eastAsia="Trebuchet MS" w:hAnsi="Trebuchet MS" w:cs="Trebuchet MS"/>
          <w:sz w:val="16"/>
          <w:szCs w:val="16"/>
        </w:rPr>
        <w:t>,</w:t>
      </w:r>
      <w:r>
        <w:rPr>
          <w:rFonts w:ascii="Trebuchet MS" w:eastAsia="Trebuchet MS" w:hAnsi="Trebuchet MS" w:cs="Trebuchet MS"/>
          <w:spacing w:val="5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-1"/>
          <w:sz w:val="16"/>
          <w:szCs w:val="16"/>
        </w:rPr>
        <w:t>G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e</w:t>
      </w:r>
      <w:r>
        <w:rPr>
          <w:rFonts w:ascii="Trebuchet MS" w:eastAsia="Trebuchet MS" w:hAnsi="Trebuchet MS" w:cs="Trebuchet MS"/>
          <w:spacing w:val="-1"/>
          <w:sz w:val="16"/>
          <w:szCs w:val="16"/>
        </w:rPr>
        <w:t>d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u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n</w:t>
      </w:r>
      <w:r>
        <w:rPr>
          <w:rFonts w:ascii="Trebuchet MS" w:eastAsia="Trebuchet MS" w:hAnsi="Trebuchet MS" w:cs="Trebuchet MS"/>
          <w:sz w:val="16"/>
          <w:szCs w:val="16"/>
        </w:rPr>
        <w:t>g</w:t>
      </w:r>
      <w:r>
        <w:rPr>
          <w:rFonts w:ascii="Trebuchet MS" w:eastAsia="Trebuchet MS" w:hAnsi="Trebuchet MS" w:cs="Trebuchet MS"/>
          <w:spacing w:val="4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A</w:t>
      </w:r>
      <w:r>
        <w:rPr>
          <w:rFonts w:ascii="Trebuchet MS" w:eastAsia="Trebuchet MS" w:hAnsi="Trebuchet MS" w:cs="Trebuchet MS"/>
          <w:sz w:val="16"/>
          <w:szCs w:val="16"/>
        </w:rPr>
        <w:t>ch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m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a</w:t>
      </w:r>
      <w:r>
        <w:rPr>
          <w:rFonts w:ascii="Trebuchet MS" w:eastAsia="Trebuchet MS" w:hAnsi="Trebuchet MS" w:cs="Trebuchet MS"/>
          <w:sz w:val="16"/>
          <w:szCs w:val="16"/>
        </w:rPr>
        <w:t>d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Ba</w:t>
      </w:r>
      <w:r>
        <w:rPr>
          <w:rFonts w:ascii="Trebuchet MS" w:eastAsia="Trebuchet MS" w:hAnsi="Trebuchet MS" w:cs="Trebuchet MS"/>
          <w:sz w:val="16"/>
          <w:szCs w:val="16"/>
        </w:rPr>
        <w:t>k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r</w:t>
      </w:r>
      <w:r>
        <w:rPr>
          <w:rFonts w:ascii="Trebuchet MS" w:eastAsia="Trebuchet MS" w:hAnsi="Trebuchet MS" w:cs="Trebuchet MS"/>
          <w:sz w:val="16"/>
          <w:szCs w:val="16"/>
        </w:rPr>
        <w:t>i</w:t>
      </w:r>
      <w:r>
        <w:rPr>
          <w:rFonts w:ascii="Trebuchet MS" w:eastAsia="Trebuchet MS" w:hAnsi="Trebuchet MS" w:cs="Trebuchet MS"/>
          <w:spacing w:val="6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La</w:t>
      </w:r>
      <w:r>
        <w:rPr>
          <w:rFonts w:ascii="Trebuchet MS" w:eastAsia="Trebuchet MS" w:hAnsi="Trebuchet MS" w:cs="Trebuchet MS"/>
          <w:spacing w:val="-1"/>
          <w:sz w:val="16"/>
          <w:szCs w:val="16"/>
        </w:rPr>
        <w:t>b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t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e</w:t>
      </w:r>
      <w:r>
        <w:rPr>
          <w:rFonts w:ascii="Trebuchet MS" w:eastAsia="Trebuchet MS" w:hAnsi="Trebuchet MS" w:cs="Trebuchet MS"/>
          <w:sz w:val="16"/>
          <w:szCs w:val="16"/>
        </w:rPr>
        <w:t>k,</w:t>
      </w:r>
      <w:r>
        <w:rPr>
          <w:rFonts w:ascii="Trebuchet MS" w:eastAsia="Trebuchet MS" w:hAnsi="Trebuchet MS" w:cs="Trebuchet MS"/>
          <w:spacing w:val="5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-1"/>
          <w:sz w:val="16"/>
          <w:szCs w:val="16"/>
        </w:rPr>
        <w:t>V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I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I</w:t>
      </w:r>
      <w:r>
        <w:rPr>
          <w:rFonts w:ascii="Trebuchet MS" w:eastAsia="Trebuchet MS" w:hAnsi="Trebuchet MS" w:cs="Trebuchet MS"/>
          <w:sz w:val="16"/>
          <w:szCs w:val="16"/>
        </w:rPr>
        <w:t>I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La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n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t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a</w:t>
      </w:r>
      <w:r>
        <w:rPr>
          <w:rFonts w:ascii="Trebuchet MS" w:eastAsia="Trebuchet MS" w:hAnsi="Trebuchet MS" w:cs="Trebuchet MS"/>
          <w:sz w:val="16"/>
          <w:szCs w:val="16"/>
        </w:rPr>
        <w:t>i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 xml:space="preserve"> 2</w:t>
      </w:r>
      <w:r>
        <w:rPr>
          <w:rFonts w:ascii="Trebuchet MS" w:eastAsia="Trebuchet MS" w:hAnsi="Trebuchet MS" w:cs="Trebuchet MS"/>
          <w:sz w:val="16"/>
          <w:szCs w:val="16"/>
        </w:rPr>
        <w:t xml:space="preserve">, </w:t>
      </w:r>
      <w:r>
        <w:rPr>
          <w:rFonts w:ascii="Trebuchet MS" w:eastAsia="Trebuchet MS" w:hAnsi="Trebuchet MS" w:cs="Trebuchet MS"/>
          <w:spacing w:val="9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z w:val="16"/>
          <w:szCs w:val="16"/>
        </w:rPr>
        <w:t>B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a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n</w:t>
      </w:r>
      <w:r>
        <w:rPr>
          <w:rFonts w:ascii="Trebuchet MS" w:eastAsia="Trebuchet MS" w:hAnsi="Trebuchet MS" w:cs="Trebuchet MS"/>
          <w:spacing w:val="-1"/>
          <w:sz w:val="16"/>
          <w:szCs w:val="16"/>
        </w:rPr>
        <w:t>d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u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n</w:t>
      </w:r>
      <w:r>
        <w:rPr>
          <w:rFonts w:ascii="Trebuchet MS" w:eastAsia="Trebuchet MS" w:hAnsi="Trebuchet MS" w:cs="Trebuchet MS"/>
          <w:sz w:val="16"/>
          <w:szCs w:val="16"/>
        </w:rPr>
        <w:t>g</w:t>
      </w:r>
      <w:r>
        <w:rPr>
          <w:rFonts w:ascii="Trebuchet MS" w:eastAsia="Trebuchet MS" w:hAnsi="Trebuchet MS" w:cs="Trebuchet MS"/>
          <w:spacing w:val="5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z w:val="16"/>
          <w:szCs w:val="16"/>
        </w:rPr>
        <w:t>4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013</w:t>
      </w:r>
      <w:r>
        <w:rPr>
          <w:rFonts w:ascii="Trebuchet MS" w:eastAsia="Trebuchet MS" w:hAnsi="Trebuchet MS" w:cs="Trebuchet MS"/>
          <w:sz w:val="16"/>
          <w:szCs w:val="16"/>
        </w:rPr>
        <w:t>2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,</w:t>
      </w:r>
      <w:r>
        <w:rPr>
          <w:rFonts w:ascii="Trebuchet MS" w:eastAsia="Trebuchet MS" w:hAnsi="Trebuchet MS" w:cs="Trebuchet MS"/>
          <w:sz w:val="16"/>
          <w:szCs w:val="16"/>
        </w:rPr>
        <w:t>T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e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l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p</w:t>
      </w:r>
      <w:r>
        <w:rPr>
          <w:rFonts w:ascii="Trebuchet MS" w:eastAsia="Trebuchet MS" w:hAnsi="Trebuchet MS" w:cs="Trebuchet MS"/>
          <w:sz w:val="16"/>
          <w:szCs w:val="16"/>
        </w:rPr>
        <w:t>:</w:t>
      </w:r>
      <w:r>
        <w:rPr>
          <w:rFonts w:ascii="Trebuchet MS" w:eastAsia="Trebuchet MS" w:hAnsi="Trebuchet MS" w:cs="Trebuchet MS"/>
          <w:spacing w:val="6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+622</w:t>
      </w:r>
      <w:r>
        <w:rPr>
          <w:rFonts w:ascii="Trebuchet MS" w:eastAsia="Trebuchet MS" w:hAnsi="Trebuchet MS" w:cs="Trebuchet MS"/>
          <w:sz w:val="16"/>
          <w:szCs w:val="16"/>
        </w:rPr>
        <w:t>2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 xml:space="preserve"> 2502</w:t>
      </w:r>
      <w:r>
        <w:rPr>
          <w:rFonts w:ascii="Trebuchet MS" w:eastAsia="Trebuchet MS" w:hAnsi="Trebuchet MS" w:cs="Trebuchet MS"/>
          <w:sz w:val="16"/>
          <w:szCs w:val="16"/>
        </w:rPr>
        <w:t>2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60</w:t>
      </w:r>
      <w:r>
        <w:rPr>
          <w:rFonts w:ascii="Trebuchet MS" w:eastAsia="Trebuchet MS" w:hAnsi="Trebuchet MS" w:cs="Trebuchet MS"/>
          <w:sz w:val="16"/>
          <w:szCs w:val="16"/>
        </w:rPr>
        <w:t>,</w:t>
      </w:r>
    </w:p>
    <w:p w14:paraId="1D9330CE" w14:textId="77777777" w:rsidR="00170645" w:rsidRDefault="007C7CEC">
      <w:pPr>
        <w:spacing w:line="120" w:lineRule="exact"/>
        <w:ind w:left="2172" w:right="901"/>
        <w:jc w:val="center"/>
        <w:rPr>
          <w:rFonts w:ascii="Trebuchet MS" w:eastAsia="Trebuchet MS" w:hAnsi="Trebuchet MS" w:cs="Trebuchet MS"/>
          <w:sz w:val="16"/>
          <w:szCs w:val="16"/>
        </w:rPr>
      </w:pPr>
      <w:r>
        <w:rPr>
          <w:rFonts w:ascii="Trebuchet MS" w:eastAsia="Trebuchet MS" w:hAnsi="Trebuchet MS" w:cs="Trebuchet MS"/>
          <w:spacing w:val="3"/>
          <w:sz w:val="16"/>
          <w:szCs w:val="16"/>
        </w:rPr>
        <w:t>I</w:t>
      </w:r>
      <w:r>
        <w:rPr>
          <w:rFonts w:ascii="Trebuchet MS" w:eastAsia="Trebuchet MS" w:hAnsi="Trebuchet MS" w:cs="Trebuchet MS"/>
          <w:sz w:val="16"/>
          <w:szCs w:val="16"/>
        </w:rPr>
        <w:t>P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1"/>
          <w:sz w:val="16"/>
          <w:szCs w:val="16"/>
        </w:rPr>
        <w:t>Ph</w:t>
      </w:r>
      <w:r>
        <w:rPr>
          <w:rFonts w:ascii="Trebuchet MS" w:eastAsia="Trebuchet MS" w:hAnsi="Trebuchet MS" w:cs="Trebuchet MS"/>
          <w:sz w:val="16"/>
          <w:szCs w:val="16"/>
        </w:rPr>
        <w:t>o</w:t>
      </w:r>
      <w:r>
        <w:rPr>
          <w:rFonts w:ascii="Trebuchet MS" w:eastAsia="Trebuchet MS" w:hAnsi="Trebuchet MS" w:cs="Trebuchet MS"/>
          <w:spacing w:val="3"/>
          <w:sz w:val="16"/>
          <w:szCs w:val="16"/>
        </w:rPr>
        <w:t>n</w:t>
      </w:r>
      <w:r>
        <w:rPr>
          <w:rFonts w:ascii="Trebuchet MS" w:eastAsia="Trebuchet MS" w:hAnsi="Trebuchet MS" w:cs="Trebuchet MS"/>
          <w:sz w:val="16"/>
          <w:szCs w:val="16"/>
        </w:rPr>
        <w:t>e</w:t>
      </w:r>
      <w:r>
        <w:rPr>
          <w:rFonts w:ascii="Trebuchet MS" w:eastAsia="Trebuchet MS" w:hAnsi="Trebuchet MS" w:cs="Trebuchet MS"/>
          <w:spacing w:val="4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z w:val="16"/>
          <w:szCs w:val="16"/>
        </w:rPr>
        <w:t>:</w:t>
      </w:r>
      <w:r>
        <w:rPr>
          <w:rFonts w:ascii="Trebuchet MS" w:eastAsia="Trebuchet MS" w:hAnsi="Trebuchet MS" w:cs="Trebuchet MS"/>
          <w:spacing w:val="5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z w:val="16"/>
          <w:szCs w:val="16"/>
        </w:rPr>
        <w:t>6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2225</w:t>
      </w:r>
      <w:r>
        <w:rPr>
          <w:rFonts w:ascii="Trebuchet MS" w:eastAsia="Trebuchet MS" w:hAnsi="Trebuchet MS" w:cs="Trebuchet MS"/>
          <w:sz w:val="16"/>
          <w:szCs w:val="16"/>
        </w:rPr>
        <w:t>4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02</w:t>
      </w:r>
      <w:r>
        <w:rPr>
          <w:rFonts w:ascii="Trebuchet MS" w:eastAsia="Trebuchet MS" w:hAnsi="Trebuchet MS" w:cs="Trebuchet MS"/>
          <w:sz w:val="16"/>
          <w:szCs w:val="16"/>
        </w:rPr>
        <w:t>8</w:t>
      </w:r>
      <w:r>
        <w:rPr>
          <w:rFonts w:ascii="Trebuchet MS" w:eastAsia="Trebuchet MS" w:hAnsi="Trebuchet MS" w:cs="Trebuchet MS"/>
          <w:spacing w:val="4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F</w:t>
      </w:r>
      <w:r>
        <w:rPr>
          <w:rFonts w:ascii="Trebuchet MS" w:eastAsia="Trebuchet MS" w:hAnsi="Trebuchet MS" w:cs="Trebuchet MS"/>
          <w:sz w:val="16"/>
          <w:szCs w:val="16"/>
        </w:rPr>
        <w:t>ax</w:t>
      </w:r>
      <w:r>
        <w:rPr>
          <w:rFonts w:ascii="Trebuchet MS" w:eastAsia="Trebuchet MS" w:hAnsi="Trebuchet MS" w:cs="Trebuchet MS"/>
          <w:spacing w:val="5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sz w:val="16"/>
          <w:szCs w:val="16"/>
        </w:rPr>
        <w:t>+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622</w:t>
      </w:r>
      <w:r>
        <w:rPr>
          <w:rFonts w:ascii="Trebuchet MS" w:eastAsia="Trebuchet MS" w:hAnsi="Trebuchet MS" w:cs="Trebuchet MS"/>
          <w:sz w:val="16"/>
          <w:szCs w:val="16"/>
        </w:rPr>
        <w:t>2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 xml:space="preserve"> 253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>422</w:t>
      </w:r>
      <w:r>
        <w:rPr>
          <w:rFonts w:ascii="Trebuchet MS" w:eastAsia="Trebuchet MS" w:hAnsi="Trebuchet MS" w:cs="Trebuchet MS"/>
          <w:sz w:val="16"/>
          <w:szCs w:val="16"/>
        </w:rPr>
        <w:t>2</w:t>
      </w:r>
      <w:r>
        <w:rPr>
          <w:rFonts w:ascii="Trebuchet MS" w:eastAsia="Trebuchet MS" w:hAnsi="Trebuchet MS" w:cs="Trebuchet MS"/>
          <w:spacing w:val="2"/>
          <w:sz w:val="16"/>
          <w:szCs w:val="16"/>
        </w:rPr>
        <w:t xml:space="preserve"> </w:t>
      </w:r>
      <w:hyperlink r:id="rId6">
        <w:r>
          <w:rPr>
            <w:rFonts w:ascii="Trebuchet MS" w:eastAsia="Trebuchet MS" w:hAnsi="Trebuchet MS" w:cs="Trebuchet MS"/>
            <w:spacing w:val="8"/>
            <w:sz w:val="16"/>
            <w:szCs w:val="16"/>
          </w:rPr>
          <w:t>e</w:t>
        </w:r>
        <w:r>
          <w:rPr>
            <w:rFonts w:ascii="Trebuchet MS" w:eastAsia="Trebuchet MS" w:hAnsi="Trebuchet MS" w:cs="Trebuchet MS"/>
            <w:spacing w:val="1"/>
            <w:sz w:val="16"/>
            <w:szCs w:val="16"/>
          </w:rPr>
          <w:t>-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m</w:t>
        </w:r>
        <w:r>
          <w:rPr>
            <w:rFonts w:ascii="Trebuchet MS" w:eastAsia="Trebuchet MS" w:hAnsi="Trebuchet MS" w:cs="Trebuchet MS"/>
            <w:spacing w:val="2"/>
            <w:sz w:val="16"/>
            <w:szCs w:val="16"/>
          </w:rPr>
          <w:t>a</w:t>
        </w:r>
        <w:r>
          <w:rPr>
            <w:rFonts w:ascii="Trebuchet MS" w:eastAsia="Trebuchet MS" w:hAnsi="Trebuchet MS" w:cs="Trebuchet MS"/>
            <w:sz w:val="16"/>
            <w:szCs w:val="16"/>
          </w:rPr>
          <w:t>i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l:</w:t>
        </w:r>
        <w:r>
          <w:rPr>
            <w:rFonts w:ascii="Trebuchet MS" w:eastAsia="Trebuchet MS" w:hAnsi="Trebuchet MS" w:cs="Trebuchet MS"/>
            <w:sz w:val="16"/>
            <w:szCs w:val="16"/>
          </w:rPr>
          <w:t>s</w:t>
        </w:r>
        <w:r>
          <w:rPr>
            <w:rFonts w:ascii="Trebuchet MS" w:eastAsia="Trebuchet MS" w:hAnsi="Trebuchet MS" w:cs="Trebuchet MS"/>
            <w:spacing w:val="1"/>
            <w:sz w:val="16"/>
            <w:szCs w:val="16"/>
          </w:rPr>
          <w:t>t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e</w:t>
        </w:r>
        <w:r>
          <w:rPr>
            <w:rFonts w:ascii="Trebuchet MS" w:eastAsia="Trebuchet MS" w:hAnsi="Trebuchet MS" w:cs="Trebuchet MS"/>
            <w:sz w:val="16"/>
            <w:szCs w:val="16"/>
          </w:rPr>
          <w:t>i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@</w:t>
        </w:r>
        <w:r>
          <w:rPr>
            <w:rFonts w:ascii="Trebuchet MS" w:eastAsia="Trebuchet MS" w:hAnsi="Trebuchet MS" w:cs="Trebuchet MS"/>
            <w:sz w:val="16"/>
            <w:szCs w:val="16"/>
          </w:rPr>
          <w:t>i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t</w:t>
        </w:r>
        <w:r>
          <w:rPr>
            <w:rFonts w:ascii="Trebuchet MS" w:eastAsia="Trebuchet MS" w:hAnsi="Trebuchet MS" w:cs="Trebuchet MS"/>
            <w:spacing w:val="-1"/>
            <w:sz w:val="16"/>
            <w:szCs w:val="16"/>
          </w:rPr>
          <w:t>b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.</w:t>
        </w:r>
        <w:r>
          <w:rPr>
            <w:rFonts w:ascii="Trebuchet MS" w:eastAsia="Trebuchet MS" w:hAnsi="Trebuchet MS" w:cs="Trebuchet MS"/>
            <w:spacing w:val="2"/>
            <w:sz w:val="16"/>
            <w:szCs w:val="16"/>
          </w:rPr>
          <w:t>a</w:t>
        </w:r>
        <w:r>
          <w:rPr>
            <w:rFonts w:ascii="Trebuchet MS" w:eastAsia="Trebuchet MS" w:hAnsi="Trebuchet MS" w:cs="Trebuchet MS"/>
            <w:sz w:val="16"/>
            <w:szCs w:val="16"/>
          </w:rPr>
          <w:t>c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.</w:t>
        </w:r>
        <w:r>
          <w:rPr>
            <w:rFonts w:ascii="Trebuchet MS" w:eastAsia="Trebuchet MS" w:hAnsi="Trebuchet MS" w:cs="Trebuchet MS"/>
            <w:spacing w:val="2"/>
            <w:sz w:val="16"/>
            <w:szCs w:val="16"/>
          </w:rPr>
          <w:t>i</w:t>
        </w:r>
        <w:r>
          <w:rPr>
            <w:rFonts w:ascii="Trebuchet MS" w:eastAsia="Trebuchet MS" w:hAnsi="Trebuchet MS" w:cs="Trebuchet MS"/>
            <w:sz w:val="16"/>
            <w:szCs w:val="16"/>
          </w:rPr>
          <w:t>d</w:t>
        </w:r>
      </w:hyperlink>
      <w:r>
        <w:rPr>
          <w:rFonts w:ascii="Trebuchet MS" w:eastAsia="Trebuchet MS" w:hAnsi="Trebuchet MS" w:cs="Trebuchet MS"/>
          <w:spacing w:val="2"/>
          <w:sz w:val="16"/>
          <w:szCs w:val="16"/>
        </w:rPr>
        <w:t xml:space="preserve"> </w:t>
      </w:r>
      <w:hyperlink r:id="rId7"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h</w:t>
        </w:r>
        <w:r>
          <w:rPr>
            <w:rFonts w:ascii="Trebuchet MS" w:eastAsia="Trebuchet MS" w:hAnsi="Trebuchet MS" w:cs="Trebuchet MS"/>
            <w:spacing w:val="1"/>
            <w:sz w:val="16"/>
            <w:szCs w:val="16"/>
          </w:rPr>
          <w:t>t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t</w:t>
        </w:r>
        <w:r>
          <w:rPr>
            <w:rFonts w:ascii="Trebuchet MS" w:eastAsia="Trebuchet MS" w:hAnsi="Trebuchet MS" w:cs="Trebuchet MS"/>
            <w:spacing w:val="1"/>
            <w:sz w:val="16"/>
            <w:szCs w:val="16"/>
          </w:rPr>
          <w:t>p:</w:t>
        </w:r>
        <w:r>
          <w:rPr>
            <w:rFonts w:ascii="Trebuchet MS" w:eastAsia="Trebuchet MS" w:hAnsi="Trebuchet MS" w:cs="Trebuchet MS"/>
            <w:spacing w:val="2"/>
            <w:sz w:val="16"/>
            <w:szCs w:val="16"/>
          </w:rPr>
          <w:t>//</w:t>
        </w:r>
        <w:r>
          <w:rPr>
            <w:rFonts w:ascii="Trebuchet MS" w:eastAsia="Trebuchet MS" w:hAnsi="Trebuchet MS" w:cs="Trebuchet MS"/>
            <w:sz w:val="16"/>
            <w:szCs w:val="16"/>
          </w:rPr>
          <w:t>w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w</w:t>
        </w:r>
        <w:r>
          <w:rPr>
            <w:rFonts w:ascii="Trebuchet MS" w:eastAsia="Trebuchet MS" w:hAnsi="Trebuchet MS" w:cs="Trebuchet MS"/>
            <w:sz w:val="16"/>
            <w:szCs w:val="16"/>
          </w:rPr>
          <w:t>w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.</w:t>
        </w:r>
        <w:r>
          <w:rPr>
            <w:rFonts w:ascii="Trebuchet MS" w:eastAsia="Trebuchet MS" w:hAnsi="Trebuchet MS" w:cs="Trebuchet MS"/>
            <w:sz w:val="16"/>
            <w:szCs w:val="16"/>
          </w:rPr>
          <w:t>s</w:t>
        </w:r>
        <w:r>
          <w:rPr>
            <w:rFonts w:ascii="Trebuchet MS" w:eastAsia="Trebuchet MS" w:hAnsi="Trebuchet MS" w:cs="Trebuchet MS"/>
            <w:spacing w:val="1"/>
            <w:sz w:val="16"/>
            <w:szCs w:val="16"/>
          </w:rPr>
          <w:t>t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e</w:t>
        </w:r>
        <w:r>
          <w:rPr>
            <w:rFonts w:ascii="Trebuchet MS" w:eastAsia="Trebuchet MS" w:hAnsi="Trebuchet MS" w:cs="Trebuchet MS"/>
            <w:sz w:val="16"/>
            <w:szCs w:val="16"/>
          </w:rPr>
          <w:t>i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.</w:t>
        </w:r>
        <w:r>
          <w:rPr>
            <w:rFonts w:ascii="Trebuchet MS" w:eastAsia="Trebuchet MS" w:hAnsi="Trebuchet MS" w:cs="Trebuchet MS"/>
            <w:sz w:val="16"/>
            <w:szCs w:val="16"/>
          </w:rPr>
          <w:t>i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t</w:t>
        </w:r>
        <w:r>
          <w:rPr>
            <w:rFonts w:ascii="Trebuchet MS" w:eastAsia="Trebuchet MS" w:hAnsi="Trebuchet MS" w:cs="Trebuchet MS"/>
            <w:spacing w:val="1"/>
            <w:sz w:val="16"/>
            <w:szCs w:val="16"/>
          </w:rPr>
          <w:t>b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.</w:t>
        </w:r>
        <w:r>
          <w:rPr>
            <w:rFonts w:ascii="Trebuchet MS" w:eastAsia="Trebuchet MS" w:hAnsi="Trebuchet MS" w:cs="Trebuchet MS"/>
            <w:sz w:val="16"/>
            <w:szCs w:val="16"/>
          </w:rPr>
          <w:t>a</w:t>
        </w:r>
        <w:r>
          <w:rPr>
            <w:rFonts w:ascii="Trebuchet MS" w:eastAsia="Trebuchet MS" w:hAnsi="Trebuchet MS" w:cs="Trebuchet MS"/>
            <w:spacing w:val="1"/>
            <w:sz w:val="16"/>
            <w:szCs w:val="16"/>
          </w:rPr>
          <w:t>c</w:t>
        </w:r>
        <w:r>
          <w:rPr>
            <w:rFonts w:ascii="Trebuchet MS" w:eastAsia="Trebuchet MS" w:hAnsi="Trebuchet MS" w:cs="Trebuchet MS"/>
            <w:spacing w:val="3"/>
            <w:sz w:val="16"/>
            <w:szCs w:val="16"/>
          </w:rPr>
          <w:t>.</w:t>
        </w:r>
        <w:r>
          <w:rPr>
            <w:rFonts w:ascii="Trebuchet MS" w:eastAsia="Trebuchet MS" w:hAnsi="Trebuchet MS" w:cs="Trebuchet MS"/>
            <w:spacing w:val="2"/>
            <w:sz w:val="16"/>
            <w:szCs w:val="16"/>
          </w:rPr>
          <w:t>i</w:t>
        </w:r>
        <w:r>
          <w:rPr>
            <w:rFonts w:ascii="Trebuchet MS" w:eastAsia="Trebuchet MS" w:hAnsi="Trebuchet MS" w:cs="Trebuchet MS"/>
            <w:sz w:val="16"/>
            <w:szCs w:val="16"/>
          </w:rPr>
          <w:t>d</w:t>
        </w:r>
      </w:hyperlink>
    </w:p>
    <w:p w14:paraId="32C40622" w14:textId="77777777" w:rsidR="00170645" w:rsidRDefault="00170645">
      <w:pPr>
        <w:spacing w:line="120" w:lineRule="exact"/>
        <w:rPr>
          <w:sz w:val="12"/>
          <w:szCs w:val="12"/>
        </w:rPr>
      </w:pPr>
    </w:p>
    <w:p w14:paraId="252C2224" w14:textId="77777777" w:rsidR="00170645" w:rsidRDefault="00170645">
      <w:pPr>
        <w:spacing w:line="200" w:lineRule="exact"/>
      </w:pPr>
    </w:p>
    <w:p w14:paraId="2926861D" w14:textId="77777777" w:rsidR="00170645" w:rsidRDefault="00170645">
      <w:pPr>
        <w:spacing w:line="200" w:lineRule="exact"/>
      </w:pPr>
    </w:p>
    <w:p w14:paraId="45F3C181" w14:textId="77777777" w:rsidR="00170645" w:rsidRDefault="007C7CEC">
      <w:pPr>
        <w:spacing w:before="9" w:line="400" w:lineRule="exact"/>
        <w:ind w:left="1479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position w:val="-1"/>
          <w:sz w:val="36"/>
          <w:szCs w:val="36"/>
          <w:u w:val="thick" w:color="000000"/>
        </w:rPr>
        <w:t>Sur</w:t>
      </w:r>
      <w:r>
        <w:rPr>
          <w:rFonts w:ascii="Cambria" w:eastAsia="Cambria" w:hAnsi="Cambria" w:cs="Cambria"/>
          <w:spacing w:val="-1"/>
          <w:position w:val="-1"/>
          <w:sz w:val="36"/>
          <w:szCs w:val="36"/>
          <w:u w:val="thick" w:color="000000"/>
        </w:rPr>
        <w:t>a</w:t>
      </w:r>
      <w:r>
        <w:rPr>
          <w:rFonts w:ascii="Cambria" w:eastAsia="Cambria" w:hAnsi="Cambria" w:cs="Cambria"/>
          <w:position w:val="-1"/>
          <w:sz w:val="36"/>
          <w:szCs w:val="36"/>
          <w:u w:val="thick" w:color="000000"/>
        </w:rPr>
        <w:t>t Pern</w:t>
      </w:r>
      <w:r>
        <w:rPr>
          <w:rFonts w:ascii="Cambria" w:eastAsia="Cambria" w:hAnsi="Cambria" w:cs="Cambria"/>
          <w:spacing w:val="1"/>
          <w:position w:val="-1"/>
          <w:sz w:val="36"/>
          <w:szCs w:val="36"/>
          <w:u w:val="thick" w:color="000000"/>
        </w:rPr>
        <w:t>y</w:t>
      </w:r>
      <w:r>
        <w:rPr>
          <w:rFonts w:ascii="Cambria" w:eastAsia="Cambria" w:hAnsi="Cambria" w:cs="Cambria"/>
          <w:position w:val="-1"/>
          <w:sz w:val="36"/>
          <w:szCs w:val="36"/>
          <w:u w:val="thick" w:color="000000"/>
        </w:rPr>
        <w:t>ataan Pengiri</w:t>
      </w:r>
      <w:r>
        <w:rPr>
          <w:rFonts w:ascii="Cambria" w:eastAsia="Cambria" w:hAnsi="Cambria" w:cs="Cambria"/>
          <w:spacing w:val="1"/>
          <w:position w:val="-1"/>
          <w:sz w:val="36"/>
          <w:szCs w:val="36"/>
          <w:u w:val="thick" w:color="000000"/>
        </w:rPr>
        <w:t>m</w:t>
      </w:r>
      <w:r>
        <w:rPr>
          <w:rFonts w:ascii="Cambria" w:eastAsia="Cambria" w:hAnsi="Cambria" w:cs="Cambria"/>
          <w:position w:val="-1"/>
          <w:sz w:val="36"/>
          <w:szCs w:val="36"/>
          <w:u w:val="thick" w:color="000000"/>
        </w:rPr>
        <w:t>an</w:t>
      </w:r>
      <w:r>
        <w:rPr>
          <w:rFonts w:ascii="Cambria" w:eastAsia="Cambria" w:hAnsi="Cambria" w:cs="Cambria"/>
          <w:spacing w:val="-2"/>
          <w:position w:val="-1"/>
          <w:sz w:val="36"/>
          <w:szCs w:val="36"/>
          <w:u w:val="thick" w:color="000000"/>
        </w:rPr>
        <w:t xml:space="preserve"> </w:t>
      </w:r>
      <w:r>
        <w:rPr>
          <w:rFonts w:ascii="Cambria" w:eastAsia="Cambria" w:hAnsi="Cambria" w:cs="Cambria"/>
          <w:position w:val="-1"/>
          <w:sz w:val="36"/>
          <w:szCs w:val="36"/>
          <w:u w:val="thick" w:color="000000"/>
        </w:rPr>
        <w:t>M</w:t>
      </w:r>
      <w:r>
        <w:rPr>
          <w:rFonts w:ascii="Cambria" w:eastAsia="Cambria" w:hAnsi="Cambria" w:cs="Cambria"/>
          <w:spacing w:val="-1"/>
          <w:position w:val="-1"/>
          <w:sz w:val="36"/>
          <w:szCs w:val="36"/>
          <w:u w:val="thick" w:color="000000"/>
        </w:rPr>
        <w:t>a</w:t>
      </w:r>
      <w:r>
        <w:rPr>
          <w:rFonts w:ascii="Cambria" w:eastAsia="Cambria" w:hAnsi="Cambria" w:cs="Cambria"/>
          <w:position w:val="-1"/>
          <w:sz w:val="36"/>
          <w:szCs w:val="36"/>
          <w:u w:val="thick" w:color="000000"/>
        </w:rPr>
        <w:t>ka</w:t>
      </w:r>
      <w:r>
        <w:rPr>
          <w:rFonts w:ascii="Cambria" w:eastAsia="Cambria" w:hAnsi="Cambria" w:cs="Cambria"/>
          <w:spacing w:val="1"/>
          <w:position w:val="-1"/>
          <w:sz w:val="36"/>
          <w:szCs w:val="36"/>
          <w:u w:val="thick" w:color="000000"/>
        </w:rPr>
        <w:t>l</w:t>
      </w:r>
      <w:r>
        <w:rPr>
          <w:rFonts w:ascii="Cambria" w:eastAsia="Cambria" w:hAnsi="Cambria" w:cs="Cambria"/>
          <w:position w:val="-1"/>
          <w:sz w:val="36"/>
          <w:szCs w:val="36"/>
          <w:u w:val="thick" w:color="000000"/>
        </w:rPr>
        <w:t>a</w:t>
      </w:r>
      <w:r>
        <w:rPr>
          <w:rFonts w:ascii="Cambria" w:eastAsia="Cambria" w:hAnsi="Cambria" w:cs="Cambria"/>
          <w:spacing w:val="1"/>
          <w:position w:val="-1"/>
          <w:sz w:val="36"/>
          <w:szCs w:val="36"/>
          <w:u w:val="thick" w:color="000000"/>
        </w:rPr>
        <w:t>h/</w:t>
      </w:r>
      <w:r>
        <w:rPr>
          <w:rFonts w:ascii="Cambria" w:eastAsia="Cambria" w:hAnsi="Cambria" w:cs="Cambria"/>
          <w:i/>
          <w:position w:val="-1"/>
          <w:sz w:val="36"/>
          <w:szCs w:val="36"/>
          <w:u w:val="thick" w:color="000000"/>
        </w:rPr>
        <w:t>Paper</w:t>
      </w:r>
    </w:p>
    <w:p w14:paraId="335349D5" w14:textId="77777777" w:rsidR="00170645" w:rsidRDefault="00170645">
      <w:pPr>
        <w:spacing w:before="8" w:line="260" w:lineRule="exact"/>
        <w:rPr>
          <w:sz w:val="26"/>
          <w:szCs w:val="26"/>
        </w:rPr>
      </w:pPr>
    </w:p>
    <w:p w14:paraId="1D442D4C" w14:textId="77777777" w:rsidR="00170645" w:rsidRDefault="007C7CEC">
      <w:pPr>
        <w:spacing w:before="26" w:line="260" w:lineRule="exact"/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position w:val="-1"/>
          <w:sz w:val="24"/>
          <w:szCs w:val="24"/>
        </w:rPr>
        <w:t>Ya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berta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tan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position w:val="-1"/>
          <w:sz w:val="24"/>
          <w:szCs w:val="24"/>
        </w:rPr>
        <w:t>an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position w:val="-1"/>
          <w:sz w:val="24"/>
          <w:szCs w:val="24"/>
        </w:rPr>
        <w:t>awah ini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alah se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agai </w:t>
      </w:r>
      <w:r>
        <w:rPr>
          <w:rFonts w:ascii="Cambria" w:eastAsia="Cambria" w:hAnsi="Cambria" w:cs="Cambria"/>
          <w:spacing w:val="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position w:val="-1"/>
          <w:sz w:val="24"/>
          <w:szCs w:val="24"/>
        </w:rPr>
        <w:t>emb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mbing 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ari :</w:t>
      </w:r>
    </w:p>
    <w:p w14:paraId="5B8A89EF" w14:textId="77777777" w:rsidR="00170645" w:rsidRDefault="00170645">
      <w:pPr>
        <w:spacing w:before="3" w:line="100" w:lineRule="exact"/>
        <w:rPr>
          <w:sz w:val="11"/>
          <w:szCs w:val="11"/>
        </w:rPr>
      </w:pPr>
    </w:p>
    <w:p w14:paraId="6CDA810B" w14:textId="77777777" w:rsidR="00170645" w:rsidRDefault="00170645">
      <w:pPr>
        <w:spacing w:line="200" w:lineRule="exact"/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618"/>
        <w:gridCol w:w="3609"/>
      </w:tblGrid>
      <w:tr w:rsidR="00170645" w14:paraId="7A26DFDF" w14:textId="77777777">
        <w:trPr>
          <w:trHeight w:hRule="exact" w:val="401"/>
        </w:trPr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</w:tcPr>
          <w:p w14:paraId="1595806E" w14:textId="77777777" w:rsidR="00170645" w:rsidRDefault="007C7CEC">
            <w:pPr>
              <w:spacing w:line="240" w:lineRule="exact"/>
              <w:ind w:left="12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Nama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</w:tcPr>
          <w:p w14:paraId="236CB223" w14:textId="77777777" w:rsidR="00170645" w:rsidRDefault="007C7CEC">
            <w:pPr>
              <w:spacing w:line="240" w:lineRule="exact"/>
              <w:ind w:right="69"/>
              <w:jc w:val="right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1BFAA8B5" w14:textId="4CB1FCDF" w:rsidR="00170645" w:rsidRDefault="003563A6">
            <w:pPr>
              <w:spacing w:line="240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Ari Apriansyah</w:t>
            </w:r>
          </w:p>
        </w:tc>
      </w:tr>
      <w:tr w:rsidR="00170645" w14:paraId="1B133F7C" w14:textId="77777777">
        <w:trPr>
          <w:trHeight w:hRule="exact" w:val="552"/>
        </w:trPr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</w:tcPr>
          <w:p w14:paraId="40677016" w14:textId="77777777" w:rsidR="00170645" w:rsidRDefault="00170645">
            <w:pPr>
              <w:spacing w:before="8" w:line="120" w:lineRule="exact"/>
              <w:rPr>
                <w:sz w:val="12"/>
                <w:szCs w:val="12"/>
              </w:rPr>
            </w:pPr>
          </w:p>
          <w:p w14:paraId="5B43E26B" w14:textId="77777777" w:rsidR="00170645" w:rsidRDefault="007C7CEC">
            <w:pPr>
              <w:ind w:left="12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</w:t>
            </w:r>
            <w:r>
              <w:rPr>
                <w:rFonts w:ascii="Cambria" w:eastAsia="Cambria" w:hAnsi="Cambria" w:cs="Cambria"/>
                <w:spacing w:val="-1"/>
                <w:sz w:val="24"/>
                <w:szCs w:val="24"/>
              </w:rPr>
              <w:t>I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M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</w:tcPr>
          <w:p w14:paraId="56520853" w14:textId="77777777" w:rsidR="00170645" w:rsidRDefault="00170645">
            <w:pPr>
              <w:spacing w:before="8" w:line="120" w:lineRule="exact"/>
              <w:rPr>
                <w:sz w:val="12"/>
                <w:szCs w:val="12"/>
              </w:rPr>
            </w:pPr>
          </w:p>
          <w:p w14:paraId="24162FBF" w14:textId="77777777" w:rsidR="00170645" w:rsidRDefault="007C7CEC">
            <w:pPr>
              <w:ind w:right="69"/>
              <w:jc w:val="right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023272D4" w14:textId="77777777" w:rsidR="00170645" w:rsidRDefault="00170645">
            <w:pPr>
              <w:spacing w:before="10" w:line="100" w:lineRule="exact"/>
              <w:rPr>
                <w:sz w:val="11"/>
                <w:szCs w:val="11"/>
              </w:rPr>
            </w:pPr>
          </w:p>
          <w:p w14:paraId="646BEA95" w14:textId="37E6DE18" w:rsidR="00170645" w:rsidRDefault="003563A6">
            <w:pPr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23523301</w:t>
            </w:r>
          </w:p>
        </w:tc>
      </w:tr>
      <w:tr w:rsidR="00170645" w14:paraId="6C293102" w14:textId="77777777">
        <w:trPr>
          <w:trHeight w:hRule="exact" w:val="552"/>
        </w:trPr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</w:tcPr>
          <w:p w14:paraId="4C772AFF" w14:textId="77777777" w:rsidR="00170645" w:rsidRDefault="00170645">
            <w:pPr>
              <w:spacing w:before="8" w:line="120" w:lineRule="exact"/>
              <w:rPr>
                <w:sz w:val="12"/>
                <w:szCs w:val="12"/>
              </w:rPr>
            </w:pPr>
          </w:p>
          <w:p w14:paraId="12B96643" w14:textId="77777777" w:rsidR="00170645" w:rsidRDefault="007C7CEC">
            <w:pPr>
              <w:ind w:left="12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J</w:t>
            </w:r>
            <w:r>
              <w:rPr>
                <w:rFonts w:ascii="Cambria" w:eastAsia="Cambria" w:hAnsi="Cambria" w:cs="Cambria"/>
                <w:spacing w:val="1"/>
                <w:sz w:val="24"/>
                <w:szCs w:val="24"/>
              </w:rPr>
              <w:t>a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lur</w:t>
            </w:r>
            <w:r>
              <w:rPr>
                <w:rFonts w:ascii="Cambria" w:eastAsia="Cambria" w:hAnsi="Cambria" w:cs="Cambria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P</w:t>
            </w:r>
            <w:r>
              <w:rPr>
                <w:rFonts w:ascii="Cambria" w:eastAsia="Cambria" w:hAnsi="Cambria" w:cs="Cambria"/>
                <w:spacing w:val="1"/>
                <w:sz w:val="24"/>
                <w:szCs w:val="24"/>
              </w:rPr>
              <w:t>i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lihan/</w:t>
            </w:r>
            <w:r>
              <w:rPr>
                <w:rFonts w:ascii="Cambria" w:eastAsia="Cambria" w:hAnsi="Cambria" w:cs="Cambria"/>
                <w:spacing w:val="-1"/>
                <w:sz w:val="24"/>
                <w:szCs w:val="24"/>
              </w:rPr>
              <w:t>O</w:t>
            </w:r>
            <w:r>
              <w:rPr>
                <w:rFonts w:ascii="Cambria" w:eastAsia="Cambria" w:hAnsi="Cambria" w:cs="Cambria"/>
                <w:spacing w:val="1"/>
                <w:sz w:val="24"/>
                <w:szCs w:val="24"/>
              </w:rPr>
              <w:t>p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si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</w:tcPr>
          <w:p w14:paraId="6D94C1D9" w14:textId="77777777" w:rsidR="00170645" w:rsidRDefault="00170645">
            <w:pPr>
              <w:spacing w:before="8" w:line="120" w:lineRule="exact"/>
              <w:rPr>
                <w:sz w:val="12"/>
                <w:szCs w:val="12"/>
              </w:rPr>
            </w:pPr>
          </w:p>
          <w:p w14:paraId="7EDD93CB" w14:textId="77777777" w:rsidR="00170645" w:rsidRDefault="007C7CEC">
            <w:pPr>
              <w:ind w:right="69"/>
              <w:jc w:val="right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157BDD97" w14:textId="77777777" w:rsidR="00170645" w:rsidRDefault="00170645">
            <w:pPr>
              <w:spacing w:line="120" w:lineRule="exact"/>
              <w:rPr>
                <w:sz w:val="12"/>
                <w:szCs w:val="12"/>
              </w:rPr>
            </w:pPr>
          </w:p>
          <w:p w14:paraId="4BF0B3A9" w14:textId="277BC01E" w:rsidR="00170645" w:rsidRDefault="003563A6">
            <w:pPr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Sistem Informasi / </w:t>
            </w:r>
            <w:r w:rsidRPr="003563A6">
              <w:rPr>
                <w:i/>
                <w:iCs/>
                <w:sz w:val="24"/>
                <w:szCs w:val="24"/>
              </w:rPr>
              <w:t>Smart System</w:t>
            </w:r>
          </w:p>
        </w:tc>
      </w:tr>
      <w:tr w:rsidR="00170645" w14:paraId="4BB85FCA" w14:textId="77777777">
        <w:trPr>
          <w:trHeight w:hRule="exact" w:val="401"/>
        </w:trPr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</w:tcPr>
          <w:p w14:paraId="034A1909" w14:textId="77777777" w:rsidR="00170645" w:rsidRDefault="00170645">
            <w:pPr>
              <w:spacing w:before="8" w:line="120" w:lineRule="exact"/>
              <w:rPr>
                <w:sz w:val="12"/>
                <w:szCs w:val="12"/>
              </w:rPr>
            </w:pPr>
          </w:p>
          <w:p w14:paraId="4CAF12C2" w14:textId="77777777" w:rsidR="00170645" w:rsidRDefault="007C7CEC">
            <w:pPr>
              <w:spacing w:line="260" w:lineRule="exact"/>
              <w:ind w:left="12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position w:val="-1"/>
                <w:sz w:val="24"/>
                <w:szCs w:val="24"/>
              </w:rPr>
              <w:t>Pr</w:t>
            </w:r>
            <w:r>
              <w:rPr>
                <w:rFonts w:ascii="Cambria" w:eastAsia="Cambria" w:hAnsi="Cambria" w:cs="Cambria"/>
                <w:spacing w:val="-1"/>
                <w:position w:val="-1"/>
                <w:sz w:val="24"/>
                <w:szCs w:val="24"/>
              </w:rPr>
              <w:t>ogr</w:t>
            </w:r>
            <w:r>
              <w:rPr>
                <w:rFonts w:ascii="Cambria" w:eastAsia="Cambria" w:hAnsi="Cambria" w:cs="Cambria"/>
                <w:position w:val="-1"/>
                <w:sz w:val="24"/>
                <w:szCs w:val="24"/>
              </w:rPr>
              <w:t xml:space="preserve">am </w:t>
            </w:r>
            <w:r>
              <w:rPr>
                <w:rFonts w:ascii="Cambria" w:eastAsia="Cambria" w:hAnsi="Cambria" w:cs="Cambria"/>
                <w:spacing w:val="1"/>
                <w:position w:val="-1"/>
                <w:sz w:val="24"/>
                <w:szCs w:val="24"/>
              </w:rPr>
              <w:t>S</w:t>
            </w:r>
            <w:r>
              <w:rPr>
                <w:rFonts w:ascii="Cambria" w:eastAsia="Cambria" w:hAnsi="Cambria" w:cs="Cambria"/>
                <w:position w:val="-1"/>
                <w:sz w:val="24"/>
                <w:szCs w:val="24"/>
              </w:rPr>
              <w:t>tu</w:t>
            </w:r>
            <w:r>
              <w:rPr>
                <w:rFonts w:ascii="Cambria" w:eastAsia="Cambria" w:hAnsi="Cambria" w:cs="Cambria"/>
                <w:spacing w:val="-1"/>
                <w:position w:val="-1"/>
                <w:sz w:val="24"/>
                <w:szCs w:val="24"/>
              </w:rPr>
              <w:t>d</w:t>
            </w:r>
            <w:r>
              <w:rPr>
                <w:rFonts w:ascii="Cambria" w:eastAsia="Cambria" w:hAnsi="Cambria" w:cs="Cambria"/>
                <w:position w:val="-1"/>
                <w:sz w:val="24"/>
                <w:szCs w:val="24"/>
              </w:rPr>
              <w:t>i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</w:tcPr>
          <w:p w14:paraId="736F87EC" w14:textId="77777777" w:rsidR="00170645" w:rsidRDefault="00170645">
            <w:pPr>
              <w:spacing w:before="8" w:line="120" w:lineRule="exact"/>
              <w:rPr>
                <w:sz w:val="12"/>
                <w:szCs w:val="12"/>
              </w:rPr>
            </w:pPr>
          </w:p>
          <w:p w14:paraId="18BE6BB6" w14:textId="77777777" w:rsidR="00170645" w:rsidRDefault="007C7CEC">
            <w:pPr>
              <w:spacing w:line="260" w:lineRule="exact"/>
              <w:ind w:right="69"/>
              <w:jc w:val="right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position w:val="-1"/>
                <w:sz w:val="24"/>
                <w:szCs w:val="24"/>
              </w:rPr>
              <w:t>: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5C36EC13" w14:textId="77777777" w:rsidR="00170645" w:rsidRDefault="00170645">
            <w:pPr>
              <w:spacing w:before="10" w:line="100" w:lineRule="exact"/>
              <w:rPr>
                <w:sz w:val="11"/>
                <w:szCs w:val="11"/>
              </w:rPr>
            </w:pPr>
          </w:p>
          <w:p w14:paraId="420B6F44" w14:textId="653C9E74" w:rsidR="00170645" w:rsidRDefault="003563A6">
            <w:pPr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Magister Informatika</w:t>
            </w:r>
          </w:p>
        </w:tc>
      </w:tr>
    </w:tbl>
    <w:p w14:paraId="7B3FAB49" w14:textId="77777777" w:rsidR="00170645" w:rsidRDefault="00170645">
      <w:pPr>
        <w:spacing w:before="2" w:line="260" w:lineRule="exact"/>
        <w:rPr>
          <w:sz w:val="26"/>
          <w:szCs w:val="26"/>
        </w:rPr>
      </w:pPr>
    </w:p>
    <w:p w14:paraId="549B06BB" w14:textId="77777777" w:rsidR="00170645" w:rsidRDefault="007C7CEC">
      <w:pPr>
        <w:spacing w:before="26" w:line="260" w:lineRule="exact"/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position w:val="-1"/>
          <w:sz w:val="24"/>
          <w:szCs w:val="24"/>
        </w:rPr>
        <w:t xml:space="preserve">Dengan 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position w:val="-1"/>
          <w:sz w:val="24"/>
          <w:szCs w:val="24"/>
        </w:rPr>
        <w:t>ni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menyat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position w:val="-1"/>
          <w:sz w:val="24"/>
          <w:szCs w:val="24"/>
        </w:rPr>
        <w:t>an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position w:val="-1"/>
          <w:sz w:val="24"/>
          <w:szCs w:val="24"/>
        </w:rPr>
        <w:t>a yang bersang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spacing w:val="2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n su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position w:val="-1"/>
          <w:sz w:val="24"/>
          <w:szCs w:val="24"/>
        </w:rPr>
        <w:t>ah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mengi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im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position w:val="-1"/>
          <w:sz w:val="24"/>
          <w:szCs w:val="24"/>
        </w:rPr>
        <w:t>an</w:t>
      </w:r>
      <w:r>
        <w:rPr>
          <w:rFonts w:ascii="Cambria" w:eastAsia="Cambria" w:hAnsi="Cambria" w:cs="Cambria"/>
          <w:spacing w:val="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ma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position w:val="-1"/>
          <w:sz w:val="24"/>
          <w:szCs w:val="24"/>
        </w:rPr>
        <w:t>ala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position w:val="-1"/>
          <w:sz w:val="24"/>
          <w:szCs w:val="24"/>
        </w:rPr>
        <w:t>/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position w:val="-1"/>
          <w:sz w:val="24"/>
          <w:szCs w:val="24"/>
        </w:rPr>
        <w:t>er :</w:t>
      </w:r>
    </w:p>
    <w:p w14:paraId="5A5E0D79" w14:textId="77777777" w:rsidR="00170645" w:rsidRDefault="00170645">
      <w:pPr>
        <w:spacing w:before="4" w:line="260" w:lineRule="exact"/>
        <w:rPr>
          <w:sz w:val="26"/>
          <w:szCs w:val="26"/>
        </w:rPr>
        <w:sectPr w:rsidR="00170645">
          <w:type w:val="continuous"/>
          <w:pgSz w:w="11920" w:h="16860"/>
          <w:pgMar w:top="160" w:right="980" w:bottom="0" w:left="1200" w:header="720" w:footer="720" w:gutter="0"/>
          <w:cols w:space="720"/>
        </w:sectPr>
      </w:pPr>
    </w:p>
    <w:p w14:paraId="6537B71E" w14:textId="7230D171" w:rsidR="00170645" w:rsidRDefault="007C7CEC">
      <w:pPr>
        <w:spacing w:before="30" w:line="280" w:lineRule="exact"/>
        <w:ind w:left="3812" w:right="-42" w:hanging="357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Kat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o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i*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            </w:t>
      </w:r>
      <w:r>
        <w:rPr>
          <w:rFonts w:ascii="Cambria" w:eastAsia="Cambria" w:hAnsi="Cambria" w:cs="Cambri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 w:rsidR="003563A6">
        <w:rPr>
          <w:rFonts w:ascii="Cambria" w:eastAsia="Cambria" w:hAnsi="Cambria" w:cs="Cambria"/>
          <w:sz w:val="24"/>
          <w:szCs w:val="24"/>
        </w:rPr>
        <w:t xml:space="preserve">   </w:t>
      </w:r>
      <w:r>
        <w:rPr>
          <w:rFonts w:ascii="Cambria" w:eastAsia="Cambria" w:hAnsi="Cambria" w:cs="Cambria"/>
          <w:sz w:val="24"/>
          <w:szCs w:val="24"/>
        </w:rPr>
        <w:t>) Konfe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si/ </w:t>
      </w: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emi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ar</w:t>
      </w:r>
    </w:p>
    <w:p w14:paraId="2578E3C6" w14:textId="7B83064D" w:rsidR="00170645" w:rsidRPr="003563A6" w:rsidRDefault="007C7CEC" w:rsidP="003563A6">
      <w:pPr>
        <w:spacing w:before="5" w:line="260" w:lineRule="exact"/>
        <w:rPr>
          <w:sz w:val="26"/>
          <w:szCs w:val="26"/>
        </w:rPr>
      </w:pPr>
      <w:r>
        <w:br w:type="column"/>
      </w:r>
      <w:r>
        <w:rPr>
          <w:rFonts w:ascii="Cambria" w:eastAsia="Cambria" w:hAnsi="Cambria" w:cs="Cambria"/>
          <w:sz w:val="24"/>
          <w:szCs w:val="24"/>
        </w:rPr>
        <w:t>(</w:t>
      </w:r>
      <w:r w:rsidR="003563A6">
        <w:rPr>
          <w:sz w:val="26"/>
          <w:szCs w:val="26"/>
        </w:rPr>
        <w:sym w:font="Wingdings" w:char="F0FC"/>
      </w:r>
      <w:r>
        <w:rPr>
          <w:rFonts w:ascii="Cambria" w:eastAsia="Cambria" w:hAnsi="Cambria" w:cs="Cambria"/>
          <w:sz w:val="24"/>
          <w:szCs w:val="24"/>
        </w:rPr>
        <w:t>) Ju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l             </w:t>
      </w:r>
      <w:r>
        <w:rPr>
          <w:rFonts w:ascii="Cambria" w:eastAsia="Cambria" w:hAnsi="Cambria" w:cs="Cambria"/>
          <w:spacing w:val="8"/>
          <w:sz w:val="24"/>
          <w:szCs w:val="24"/>
        </w:rPr>
        <w:t xml:space="preserve"> </w:t>
      </w:r>
      <w:r w:rsidR="003563A6">
        <w:rPr>
          <w:rFonts w:ascii="Cambria" w:eastAsia="Cambria" w:hAnsi="Cambria" w:cs="Cambria"/>
          <w:sz w:val="24"/>
          <w:szCs w:val="24"/>
        </w:rPr>
        <w:t xml:space="preserve">(   </w:t>
      </w:r>
      <w:r>
        <w:rPr>
          <w:rFonts w:ascii="Cambria" w:eastAsia="Cambria" w:hAnsi="Cambria" w:cs="Cambria"/>
          <w:sz w:val="24"/>
          <w:szCs w:val="24"/>
        </w:rPr>
        <w:t>) Hak Keka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n</w:t>
      </w:r>
    </w:p>
    <w:p w14:paraId="29C6EFA8" w14:textId="77777777" w:rsidR="00170645" w:rsidRDefault="007C7CEC" w:rsidP="003563A6">
      <w:pPr>
        <w:spacing w:line="260" w:lineRule="exact"/>
        <w:ind w:left="2268"/>
        <w:rPr>
          <w:rFonts w:ascii="Cambria" w:eastAsia="Cambria" w:hAnsi="Cambria" w:cs="Cambria"/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num="2" w:space="720" w:equalWidth="0">
            <w:col w:w="5043" w:space="771"/>
            <w:col w:w="3926"/>
          </w:cols>
        </w:sectPr>
      </w:pP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position w:val="-1"/>
          <w:sz w:val="24"/>
          <w:szCs w:val="24"/>
        </w:rPr>
        <w:t>ele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position w:val="-1"/>
          <w:sz w:val="24"/>
          <w:szCs w:val="24"/>
        </w:rPr>
        <w:t>tual</w:t>
      </w:r>
    </w:p>
    <w:p w14:paraId="4FE4D9DF" w14:textId="713CF0EC" w:rsidR="00170645" w:rsidRDefault="007C7CEC">
      <w:pPr>
        <w:spacing w:line="260" w:lineRule="exact"/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Ting</w:t>
      </w:r>
      <w:r>
        <w:rPr>
          <w:rFonts w:ascii="Cambria" w:eastAsia="Cambria" w:hAnsi="Cambria" w:cs="Cambria"/>
          <w:spacing w:val="-2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 xml:space="preserve">*                                        </w:t>
      </w:r>
      <w:r>
        <w:rPr>
          <w:rFonts w:ascii="Cambria" w:eastAsia="Cambria" w:hAnsi="Cambria" w:cs="Cambria"/>
          <w:spacing w:val="47"/>
          <w:sz w:val="24"/>
          <w:szCs w:val="24"/>
        </w:rPr>
        <w:t xml:space="preserve"> </w:t>
      </w:r>
      <w:r w:rsidR="003563A6">
        <w:rPr>
          <w:rFonts w:ascii="Cambria" w:eastAsia="Cambria" w:hAnsi="Cambria" w:cs="Cambria"/>
          <w:sz w:val="24"/>
          <w:szCs w:val="24"/>
        </w:rPr>
        <w:t xml:space="preserve">(   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ernas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 xml:space="preserve">onal           </w:t>
      </w:r>
      <w:r>
        <w:rPr>
          <w:rFonts w:ascii="Cambria" w:eastAsia="Cambria" w:hAnsi="Cambria" w:cs="Cambri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 w:rsidR="003563A6">
        <w:rPr>
          <w:rFonts w:ascii="Cambria" w:eastAsia="Cambria" w:hAnsi="Cambria" w:cs="Cambria"/>
          <w:spacing w:val="-1"/>
          <w:sz w:val="24"/>
          <w:szCs w:val="24"/>
        </w:rPr>
        <w:t xml:space="preserve">    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as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onal</w:t>
      </w:r>
    </w:p>
    <w:p w14:paraId="198711B0" w14:textId="77777777" w:rsidR="00170645" w:rsidRDefault="00170645">
      <w:pPr>
        <w:spacing w:before="17" w:line="260" w:lineRule="exact"/>
        <w:rPr>
          <w:sz w:val="26"/>
          <w:szCs w:val="26"/>
        </w:rPr>
      </w:pPr>
    </w:p>
    <w:p w14:paraId="6DBE3FF6" w14:textId="11F891A3" w:rsidR="00170645" w:rsidRPr="003563A6" w:rsidRDefault="007C7CEC" w:rsidP="003563A6">
      <w:pPr>
        <w:ind w:left="3261" w:hanging="3023"/>
        <w:rPr>
          <w:position w:val="1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Ju</w:t>
      </w:r>
      <w:r>
        <w:rPr>
          <w:rFonts w:ascii="Cambria" w:eastAsia="Cambria" w:hAnsi="Cambria" w:cs="Cambria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ul M</w:t>
      </w:r>
      <w:r>
        <w:rPr>
          <w:rFonts w:ascii="Cambria" w:eastAsia="Cambria" w:hAnsi="Cambria" w:cs="Cambria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alah/</w:t>
      </w:r>
      <w:r>
        <w:rPr>
          <w:rFonts w:ascii="Cambria" w:eastAsia="Cambria" w:hAnsi="Cambria" w:cs="Cambria"/>
          <w:i/>
          <w:spacing w:val="1"/>
          <w:sz w:val="24"/>
          <w:szCs w:val="24"/>
        </w:rPr>
        <w:t>Pa</w:t>
      </w:r>
      <w:r>
        <w:rPr>
          <w:rFonts w:ascii="Cambria" w:eastAsia="Cambria" w:hAnsi="Cambria" w:cs="Cambria"/>
          <w:i/>
          <w:sz w:val="24"/>
          <w:szCs w:val="24"/>
        </w:rPr>
        <w:t>p</w:t>
      </w:r>
      <w:r>
        <w:rPr>
          <w:rFonts w:ascii="Cambria" w:eastAsia="Cambria" w:hAnsi="Cambria" w:cs="Cambria"/>
          <w:i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i/>
          <w:sz w:val="24"/>
          <w:szCs w:val="24"/>
        </w:rPr>
        <w:t xml:space="preserve">r                </w:t>
      </w:r>
      <w:r w:rsidR="003563A6" w:rsidRPr="003563A6">
        <w:rPr>
          <w:i/>
          <w:iCs/>
          <w:position w:val="1"/>
          <w:sz w:val="24"/>
          <w:szCs w:val="24"/>
        </w:rPr>
        <w:t>Facial Emotion Recognition under Occlusion:</w:t>
      </w:r>
      <w:r w:rsidR="003563A6" w:rsidRPr="003563A6">
        <w:rPr>
          <w:i/>
          <w:iCs/>
          <w:position w:val="1"/>
          <w:sz w:val="24"/>
          <w:szCs w:val="24"/>
        </w:rPr>
        <w:t xml:space="preserve"> </w:t>
      </w:r>
      <w:r w:rsidR="003563A6" w:rsidRPr="003563A6">
        <w:rPr>
          <w:i/>
          <w:iCs/>
          <w:position w:val="1"/>
          <w:sz w:val="24"/>
          <w:szCs w:val="24"/>
        </w:rPr>
        <w:t>A Systematic Literature Review</w:t>
      </w:r>
    </w:p>
    <w:p w14:paraId="3B5B8A2A" w14:textId="77777777" w:rsidR="003563A6" w:rsidRDefault="003563A6">
      <w:pPr>
        <w:spacing w:line="280" w:lineRule="exact"/>
        <w:ind w:left="238"/>
        <w:rPr>
          <w:rFonts w:ascii="Cambria" w:eastAsia="Cambria" w:hAnsi="Cambria" w:cs="Cambria"/>
          <w:position w:val="-1"/>
          <w:sz w:val="24"/>
          <w:szCs w:val="24"/>
        </w:rPr>
      </w:pPr>
    </w:p>
    <w:p w14:paraId="0132E6C3" w14:textId="32D1053B" w:rsidR="00170645" w:rsidRDefault="007C7CEC">
      <w:pPr>
        <w:spacing w:line="280" w:lineRule="exact"/>
        <w:ind w:left="238"/>
        <w:rPr>
          <w:sz w:val="24"/>
          <w:szCs w:val="24"/>
        </w:rPr>
      </w:pPr>
      <w:r>
        <w:rPr>
          <w:rFonts w:ascii="Cambria" w:eastAsia="Cambria" w:hAnsi="Cambria" w:cs="Cambria"/>
          <w:position w:val="-1"/>
          <w:sz w:val="24"/>
          <w:szCs w:val="24"/>
        </w:rPr>
        <w:t>Nama Konfe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position w:val="-1"/>
          <w:sz w:val="24"/>
          <w:szCs w:val="24"/>
        </w:rPr>
        <w:t>si/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J</w:t>
      </w:r>
      <w:r>
        <w:rPr>
          <w:rFonts w:ascii="Cambria" w:eastAsia="Cambria" w:hAnsi="Cambria" w:cs="Cambria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l          </w:t>
      </w:r>
      <w:r w:rsidR="003563A6" w:rsidRPr="003563A6">
        <w:rPr>
          <w:i/>
          <w:iCs/>
          <w:sz w:val="24"/>
          <w:szCs w:val="24"/>
        </w:rPr>
        <w:t>Advances in Human-Computer Interaction</w:t>
      </w:r>
    </w:p>
    <w:p w14:paraId="18CB6C75" w14:textId="77777777" w:rsidR="00170645" w:rsidRDefault="00170645">
      <w:pPr>
        <w:spacing w:before="11" w:line="240" w:lineRule="exact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space="720"/>
        </w:sectPr>
      </w:pPr>
    </w:p>
    <w:p w14:paraId="2D71E934" w14:textId="6B4C49B4" w:rsidR="00170645" w:rsidRDefault="007C7CEC" w:rsidP="007C7CEC">
      <w:pPr>
        <w:spacing w:before="41" w:line="280" w:lineRule="exact"/>
        <w:ind w:left="238" w:right="-42"/>
        <w:rPr>
          <w:sz w:val="24"/>
          <w:szCs w:val="24"/>
        </w:rPr>
        <w:sectPr w:rsidR="00170645" w:rsidSect="007C7CEC">
          <w:type w:val="continuous"/>
          <w:pgSz w:w="11920" w:h="16860"/>
          <w:pgMar w:top="160" w:right="980" w:bottom="0" w:left="1200" w:header="720" w:footer="720" w:gutter="0"/>
          <w:cols w:num="2" w:space="2422" w:equalWidth="0">
            <w:col w:w="2343" w:space="994"/>
            <w:col w:w="6403"/>
          </w:cols>
        </w:sectPr>
      </w:pPr>
      <w:r>
        <w:rPr>
          <w:rFonts w:ascii="Cambria" w:eastAsia="Cambria" w:hAnsi="Cambria" w:cs="Cambria"/>
          <w:sz w:val="24"/>
          <w:szCs w:val="24"/>
        </w:rPr>
        <w:t>Tang</w:t>
      </w:r>
      <w:r>
        <w:rPr>
          <w:rFonts w:ascii="Cambria" w:eastAsia="Cambria" w:hAnsi="Cambria" w:cs="Cambria"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al Konferens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/ P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bi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>an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Ju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br w:type="column"/>
      </w:r>
      <w:bookmarkStart w:id="0" w:name="_GoBack"/>
      <w:bookmarkEnd w:id="0"/>
      <w:r w:rsidR="003563A6">
        <w:rPr>
          <w:sz w:val="24"/>
          <w:szCs w:val="24"/>
        </w:rPr>
        <w:t>-</w:t>
      </w:r>
    </w:p>
    <w:p w14:paraId="060C2DC9" w14:textId="77777777" w:rsidR="00170645" w:rsidRDefault="00170645">
      <w:pPr>
        <w:spacing w:before="3" w:line="240" w:lineRule="exact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space="720"/>
        </w:sectPr>
      </w:pPr>
    </w:p>
    <w:p w14:paraId="1C452CD9" w14:textId="77777777" w:rsidR="00170645" w:rsidRDefault="007C7CEC">
      <w:pPr>
        <w:spacing w:before="37"/>
        <w:ind w:left="238" w:right="-56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Tempat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Konfe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si</w:t>
      </w:r>
    </w:p>
    <w:p w14:paraId="48F4E89F" w14:textId="78E10366" w:rsidR="00170645" w:rsidRPr="0036654A" w:rsidRDefault="007C7CEC" w:rsidP="007C7CEC">
      <w:pPr>
        <w:spacing w:line="260" w:lineRule="exact"/>
        <w:ind w:left="238"/>
        <w:rPr>
          <w:i/>
          <w:iCs/>
          <w:sz w:val="24"/>
          <w:szCs w:val="24"/>
        </w:rPr>
        <w:sectPr w:rsidR="00170645" w:rsidRPr="0036654A" w:rsidSect="007C7CEC">
          <w:type w:val="continuous"/>
          <w:pgSz w:w="11920" w:h="16860"/>
          <w:pgMar w:top="160" w:right="980" w:bottom="0" w:left="1200" w:header="720" w:footer="720" w:gutter="0"/>
          <w:cols w:num="2" w:space="720" w:equalWidth="0">
            <w:col w:w="2206" w:space="1131"/>
            <w:col w:w="6403"/>
          </w:cols>
        </w:sectPr>
      </w:pPr>
      <w:r>
        <w:rPr>
          <w:rFonts w:ascii="Cambria" w:eastAsia="Cambria" w:hAnsi="Cambria" w:cs="Cambria"/>
          <w:position w:val="-1"/>
          <w:sz w:val="24"/>
          <w:szCs w:val="24"/>
        </w:rPr>
        <w:t>/P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bit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</w:rPr>
        <w:t>Ju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l</w:t>
      </w:r>
      <w:r>
        <w:br w:type="column"/>
      </w:r>
      <w:r w:rsidR="0036654A" w:rsidRPr="0036654A">
        <w:rPr>
          <w:i/>
          <w:iCs/>
          <w:sz w:val="24"/>
          <w:szCs w:val="24"/>
        </w:rPr>
        <w:t>John Wiley &amp; Sons Ltd</w:t>
      </w:r>
    </w:p>
    <w:p w14:paraId="768CF0BA" w14:textId="77777777" w:rsidR="00170645" w:rsidRDefault="00170645">
      <w:pPr>
        <w:spacing w:before="11" w:line="240" w:lineRule="exact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space="720"/>
        </w:sectPr>
      </w:pPr>
    </w:p>
    <w:p w14:paraId="17FC0F07" w14:textId="77777777" w:rsidR="00170645" w:rsidRDefault="007C7CEC">
      <w:pPr>
        <w:spacing w:before="37"/>
        <w:ind w:left="238" w:right="-6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Tang</w:t>
      </w:r>
      <w:r>
        <w:rPr>
          <w:rFonts w:ascii="Cambria" w:eastAsia="Cambria" w:hAnsi="Cambria" w:cs="Cambria"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 xml:space="preserve">al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iriman</w:t>
      </w:r>
    </w:p>
    <w:p w14:paraId="165EDA4D" w14:textId="4C086394" w:rsidR="00170645" w:rsidRDefault="007C7CEC" w:rsidP="007C7CEC">
      <w:pPr>
        <w:spacing w:before="2" w:line="260" w:lineRule="exact"/>
        <w:ind w:left="238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num="2" w:space="720" w:equalWidth="0">
            <w:col w:w="2292" w:space="1045"/>
            <w:col w:w="6403"/>
          </w:cols>
        </w:sectPr>
      </w:pPr>
      <w:r>
        <w:rPr>
          <w:rFonts w:ascii="Cambria" w:eastAsia="Cambria" w:hAnsi="Cambria" w:cs="Cambria"/>
          <w:position w:val="-1"/>
          <w:sz w:val="24"/>
          <w:szCs w:val="24"/>
        </w:rPr>
        <w:t>Konfe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position w:val="-1"/>
          <w:sz w:val="24"/>
          <w:szCs w:val="24"/>
        </w:rPr>
        <w:t>si/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J</w:t>
      </w:r>
      <w:r>
        <w:rPr>
          <w:rFonts w:ascii="Cambria" w:eastAsia="Cambria" w:hAnsi="Cambria" w:cs="Cambria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l</w:t>
      </w:r>
      <w:r>
        <w:br w:type="column"/>
      </w:r>
      <w:r w:rsidR="0036654A">
        <w:rPr>
          <w:sz w:val="24"/>
          <w:szCs w:val="24"/>
        </w:rPr>
        <w:t>18 September 2025</w:t>
      </w:r>
    </w:p>
    <w:p w14:paraId="4FE98254" w14:textId="77777777" w:rsidR="00170645" w:rsidRDefault="00170645">
      <w:pPr>
        <w:spacing w:before="12" w:line="240" w:lineRule="exact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space="720"/>
        </w:sectPr>
      </w:pPr>
    </w:p>
    <w:p w14:paraId="5E82319D" w14:textId="7EC5458B" w:rsidR="00170645" w:rsidRDefault="007C7CEC" w:rsidP="006D19AB">
      <w:pPr>
        <w:spacing w:before="37"/>
        <w:ind w:left="238" w:right="-42"/>
        <w:rPr>
          <w:sz w:val="24"/>
          <w:szCs w:val="24"/>
        </w:rPr>
        <w:sectPr w:rsidR="00170645" w:rsidSect="007C7CEC">
          <w:type w:val="continuous"/>
          <w:pgSz w:w="11920" w:h="16860"/>
          <w:pgMar w:top="160" w:right="980" w:bottom="0" w:left="1200" w:header="720" w:footer="720" w:gutter="0"/>
          <w:cols w:num="2" w:space="3558" w:equalWidth="0">
            <w:col w:w="2101" w:space="1236"/>
            <w:col w:w="6403"/>
          </w:cols>
        </w:sectPr>
      </w:pP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lamat </w:t>
      </w:r>
      <w:r>
        <w:rPr>
          <w:rFonts w:ascii="Cambria" w:eastAsia="Cambria" w:hAnsi="Cambria" w:cs="Cambria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sz w:val="24"/>
          <w:szCs w:val="24"/>
        </w:rPr>
        <w:t xml:space="preserve">RL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eleng</w:t>
      </w:r>
      <w:r>
        <w:rPr>
          <w:rFonts w:ascii="Cambria" w:eastAsia="Cambria" w:hAnsi="Cambria" w:cs="Cambria"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ara Konfe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si/</w:t>
      </w:r>
      <w:r>
        <w:rPr>
          <w:rFonts w:ascii="Cambria" w:eastAsia="Cambria" w:hAnsi="Cambria" w:cs="Cambria"/>
          <w:spacing w:val="1"/>
          <w:sz w:val="24"/>
          <w:szCs w:val="24"/>
        </w:rPr>
        <w:t>J</w:t>
      </w:r>
      <w:r>
        <w:rPr>
          <w:rFonts w:ascii="Cambria" w:eastAsia="Cambria" w:hAnsi="Cambria" w:cs="Cambria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l</w:t>
      </w:r>
      <w:r>
        <w:br w:type="column"/>
      </w:r>
      <w:r w:rsidR="0036654A" w:rsidRPr="0036654A">
        <w:rPr>
          <w:sz w:val="24"/>
          <w:szCs w:val="24"/>
        </w:rPr>
        <w:t>https://onlinelibrary.wiley.com/journal/3637</w:t>
      </w:r>
    </w:p>
    <w:p w14:paraId="43B633F2" w14:textId="77777777" w:rsidR="00170645" w:rsidRDefault="00170645">
      <w:pPr>
        <w:spacing w:before="3" w:line="240" w:lineRule="exact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space="720"/>
        </w:sectPr>
      </w:pPr>
    </w:p>
    <w:p w14:paraId="3FF39192" w14:textId="77777777" w:rsidR="00170645" w:rsidRDefault="007C7CEC">
      <w:pPr>
        <w:spacing w:before="37"/>
        <w:ind w:left="238" w:right="-6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-mail 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>eleng</w:t>
      </w:r>
      <w:r>
        <w:rPr>
          <w:rFonts w:ascii="Cambria" w:eastAsia="Cambria" w:hAnsi="Cambria" w:cs="Cambria"/>
          <w:spacing w:val="-2"/>
          <w:sz w:val="24"/>
          <w:szCs w:val="24"/>
        </w:rPr>
        <w:t>g</w:t>
      </w:r>
      <w:r>
        <w:rPr>
          <w:rFonts w:ascii="Cambria" w:eastAsia="Cambria" w:hAnsi="Cambria" w:cs="Cambria"/>
          <w:sz w:val="24"/>
          <w:szCs w:val="24"/>
        </w:rPr>
        <w:t>ara</w:t>
      </w:r>
    </w:p>
    <w:p w14:paraId="7E2472E4" w14:textId="77777777" w:rsidR="00170645" w:rsidRDefault="007C7CEC">
      <w:pPr>
        <w:spacing w:line="260" w:lineRule="exact"/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position w:val="-1"/>
          <w:sz w:val="24"/>
          <w:szCs w:val="24"/>
        </w:rPr>
        <w:t>Konfe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position w:val="-1"/>
          <w:sz w:val="24"/>
          <w:szCs w:val="24"/>
        </w:rPr>
        <w:t>si/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J</w:t>
      </w:r>
      <w:r>
        <w:rPr>
          <w:rFonts w:ascii="Cambria" w:eastAsia="Cambria" w:hAnsi="Cambria" w:cs="Cambria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l</w:t>
      </w:r>
    </w:p>
    <w:p w14:paraId="57588166" w14:textId="4DD9CA43" w:rsidR="00170645" w:rsidRDefault="007C7CEC">
      <w:pPr>
        <w:spacing w:before="29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num="2" w:space="720" w:equalWidth="0">
            <w:col w:w="2467" w:space="870"/>
            <w:col w:w="6403"/>
          </w:cols>
        </w:sectPr>
      </w:pPr>
      <w:r>
        <w:br w:type="column"/>
      </w:r>
      <w:r w:rsidR="0036654A" w:rsidRPr="0036654A">
        <w:rPr>
          <w:sz w:val="24"/>
          <w:szCs w:val="24"/>
        </w:rPr>
        <w:t>ahci.office@wiley.com</w:t>
      </w:r>
    </w:p>
    <w:p w14:paraId="4D52F8AC" w14:textId="2017C9CC" w:rsidR="00170645" w:rsidRDefault="007C7CEC">
      <w:pPr>
        <w:spacing w:before="26"/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 xml:space="preserve">tus </w:t>
      </w:r>
      <w:r>
        <w:rPr>
          <w:rFonts w:ascii="Cambria" w:eastAsia="Cambria" w:hAnsi="Cambria" w:cs="Cambria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akalah/</w:t>
      </w:r>
      <w:r>
        <w:rPr>
          <w:rFonts w:ascii="Cambria" w:eastAsia="Cambria" w:hAnsi="Cambria" w:cs="Cambria"/>
          <w:i/>
          <w:spacing w:val="-1"/>
          <w:sz w:val="24"/>
          <w:szCs w:val="24"/>
        </w:rPr>
        <w:t>P</w:t>
      </w:r>
      <w:r>
        <w:rPr>
          <w:rFonts w:ascii="Cambria" w:eastAsia="Cambria" w:hAnsi="Cambria" w:cs="Cambria"/>
          <w:i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i/>
          <w:sz w:val="24"/>
          <w:szCs w:val="24"/>
        </w:rPr>
        <w:t>p</w:t>
      </w:r>
      <w:r>
        <w:rPr>
          <w:rFonts w:ascii="Cambria" w:eastAsia="Cambria" w:hAnsi="Cambria" w:cs="Cambria"/>
          <w:i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i/>
          <w:sz w:val="24"/>
          <w:szCs w:val="24"/>
        </w:rPr>
        <w:t xml:space="preserve">r                  </w:t>
      </w:r>
      <w:r>
        <w:rPr>
          <w:rFonts w:ascii="Cambria" w:eastAsia="Cambria" w:hAnsi="Cambria" w:cs="Cambria"/>
          <w:i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(</w:t>
      </w:r>
      <w:r w:rsidR="0036654A">
        <w:rPr>
          <w:rFonts w:ascii="Cambria" w:eastAsia="Cambria" w:hAnsi="Cambria" w:cs="Cambria"/>
          <w:sz w:val="24"/>
          <w:szCs w:val="24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>) Submi</w:t>
      </w:r>
      <w:r>
        <w:rPr>
          <w:rFonts w:ascii="Cambria" w:eastAsia="Cambria" w:hAnsi="Cambria" w:cs="Cambria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sz w:val="24"/>
          <w:szCs w:val="24"/>
        </w:rPr>
        <w:t xml:space="preserve">ted             </w:t>
      </w:r>
      <w:r>
        <w:rPr>
          <w:rFonts w:ascii="Cambria" w:eastAsia="Cambria" w:hAnsi="Cambria" w:cs="Cambria"/>
          <w:spacing w:val="43"/>
          <w:sz w:val="24"/>
          <w:szCs w:val="24"/>
        </w:rPr>
        <w:t xml:space="preserve"> </w:t>
      </w:r>
      <w:r w:rsidR="0036654A">
        <w:rPr>
          <w:rFonts w:ascii="Cambria" w:eastAsia="Cambria" w:hAnsi="Cambria" w:cs="Cambria"/>
          <w:sz w:val="24"/>
          <w:szCs w:val="24"/>
        </w:rPr>
        <w:t xml:space="preserve">(     </w:t>
      </w:r>
      <w:r>
        <w:rPr>
          <w:rFonts w:ascii="Cambria" w:eastAsia="Cambria" w:hAnsi="Cambria" w:cs="Cambria"/>
          <w:sz w:val="24"/>
          <w:szCs w:val="24"/>
        </w:rPr>
        <w:t xml:space="preserve">) </w:t>
      </w:r>
      <w:r>
        <w:rPr>
          <w:rFonts w:ascii="Cambria" w:eastAsia="Cambria" w:hAnsi="Cambria" w:cs="Cambri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sz w:val="24"/>
          <w:szCs w:val="24"/>
        </w:rPr>
        <w:t>cce</w:t>
      </w:r>
      <w:r>
        <w:rPr>
          <w:rFonts w:ascii="Cambria" w:eastAsia="Cambria" w:hAnsi="Cambria" w:cs="Cambria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sz w:val="24"/>
          <w:szCs w:val="24"/>
        </w:rPr>
        <w:t>t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d</w:t>
      </w:r>
    </w:p>
    <w:p w14:paraId="031AB987" w14:textId="1E4A3674" w:rsidR="00170645" w:rsidRDefault="007C7CEC">
      <w:pPr>
        <w:spacing w:line="280" w:lineRule="exact"/>
        <w:ind w:left="355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(</w:t>
      </w:r>
      <w:r w:rsidR="0036654A">
        <w:rPr>
          <w:rFonts w:ascii="Cambria" w:eastAsia="Cambria" w:hAnsi="Cambria" w:cs="Cambria"/>
          <w:sz w:val="24"/>
          <w:szCs w:val="24"/>
        </w:rPr>
        <w:t xml:space="preserve"> </w:t>
      </w:r>
      <w:r w:rsidR="0036654A">
        <w:rPr>
          <w:sz w:val="26"/>
          <w:szCs w:val="26"/>
        </w:rPr>
        <w:sym w:font="Wingdings" w:char="F0FC"/>
      </w:r>
      <w:r w:rsidR="0036654A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) U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 xml:space="preserve">er 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 xml:space="preserve">eview       </w:t>
      </w:r>
      <w:r>
        <w:rPr>
          <w:rFonts w:ascii="Cambria" w:eastAsia="Cambria" w:hAnsi="Cambria" w:cs="Cambria"/>
          <w:spacing w:val="27"/>
          <w:sz w:val="24"/>
          <w:szCs w:val="24"/>
        </w:rPr>
        <w:t xml:space="preserve"> </w:t>
      </w:r>
      <w:r w:rsidR="0036654A">
        <w:rPr>
          <w:rFonts w:ascii="Cambria" w:eastAsia="Cambria" w:hAnsi="Cambria" w:cs="Cambria"/>
          <w:sz w:val="24"/>
          <w:szCs w:val="24"/>
        </w:rPr>
        <w:t xml:space="preserve">(     </w:t>
      </w:r>
      <w:r>
        <w:rPr>
          <w:rFonts w:ascii="Cambria" w:eastAsia="Cambria" w:hAnsi="Cambria" w:cs="Cambria"/>
          <w:sz w:val="24"/>
          <w:szCs w:val="24"/>
        </w:rPr>
        <w:t>) Published</w:t>
      </w:r>
    </w:p>
    <w:p w14:paraId="334C17C2" w14:textId="77777777" w:rsidR="00170645" w:rsidRDefault="00170645">
      <w:pPr>
        <w:spacing w:before="3" w:line="280" w:lineRule="exact"/>
        <w:rPr>
          <w:sz w:val="28"/>
          <w:szCs w:val="28"/>
        </w:rPr>
      </w:pPr>
    </w:p>
    <w:p w14:paraId="09382B4C" w14:textId="77777777" w:rsidR="00170645" w:rsidRDefault="007C7CEC">
      <w:pPr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Be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sama su</w:t>
      </w:r>
      <w:r>
        <w:rPr>
          <w:rFonts w:ascii="Cambria" w:eastAsia="Cambria" w:hAnsi="Cambria" w:cs="Cambri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sz w:val="24"/>
          <w:szCs w:val="24"/>
        </w:rPr>
        <w:t>at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>i,</w:t>
      </w:r>
      <w:r>
        <w:rPr>
          <w:rFonts w:ascii="Cambria" w:eastAsia="Cambria" w:hAnsi="Cambria" w:cs="Cambri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sz w:val="24"/>
          <w:szCs w:val="24"/>
        </w:rPr>
        <w:t>k</w:t>
      </w:r>
      <w:r>
        <w:rPr>
          <w:rFonts w:ascii="Cambria" w:eastAsia="Cambria" w:hAnsi="Cambria" w:cs="Cambria"/>
          <w:sz w:val="24"/>
          <w:szCs w:val="24"/>
        </w:rPr>
        <w:t>ami</w:t>
      </w:r>
      <w:r>
        <w:rPr>
          <w:rFonts w:ascii="Cambria" w:eastAsia="Cambria" w:hAnsi="Cambria" w:cs="Cambri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mp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rkan buk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pe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sz w:val="24"/>
          <w:szCs w:val="24"/>
        </w:rPr>
        <w:t>g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n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kal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pacing w:val="2"/>
          <w:sz w:val="24"/>
          <w:szCs w:val="24"/>
        </w:rPr>
        <w:t>h</w:t>
      </w:r>
      <w:r>
        <w:rPr>
          <w:rFonts w:ascii="Cambria" w:eastAsia="Cambria" w:hAnsi="Cambria" w:cs="Cambria"/>
          <w:b/>
          <w:sz w:val="24"/>
          <w:szCs w:val="24"/>
        </w:rPr>
        <w:t>.</w:t>
      </w:r>
    </w:p>
    <w:p w14:paraId="4AE1C778" w14:textId="77777777" w:rsidR="00170645" w:rsidRDefault="007C7CEC">
      <w:pPr>
        <w:spacing w:line="260" w:lineRule="exact"/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position w:val="-1"/>
          <w:sz w:val="24"/>
          <w:szCs w:val="24"/>
        </w:rPr>
        <w:t>Demi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>n su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position w:val="-1"/>
          <w:sz w:val="24"/>
          <w:szCs w:val="24"/>
        </w:rPr>
        <w:t>at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p</w:t>
      </w:r>
      <w:r>
        <w:rPr>
          <w:rFonts w:ascii="Cambria" w:eastAsia="Cambria" w:hAnsi="Cambria" w:cs="Cambria"/>
          <w:position w:val="-1"/>
          <w:sz w:val="24"/>
          <w:szCs w:val="24"/>
        </w:rPr>
        <w:t>ern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n 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position w:val="-1"/>
          <w:sz w:val="24"/>
          <w:szCs w:val="24"/>
        </w:rPr>
        <w:t>ni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ami </w:t>
      </w:r>
      <w:r>
        <w:rPr>
          <w:rFonts w:ascii="Cambria" w:eastAsia="Cambria" w:hAnsi="Cambria" w:cs="Cambria"/>
          <w:spacing w:val="1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position w:val="-1"/>
          <w:sz w:val="24"/>
          <w:szCs w:val="24"/>
        </w:rPr>
        <w:t>ua</w:t>
      </w:r>
      <w:r>
        <w:rPr>
          <w:rFonts w:ascii="Cambria" w:eastAsia="Cambria" w:hAnsi="Cambria" w:cs="Cambri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position w:val="-1"/>
          <w:sz w:val="24"/>
          <w:szCs w:val="24"/>
        </w:rPr>
        <w:t>.</w:t>
      </w:r>
    </w:p>
    <w:p w14:paraId="52AE1DA9" w14:textId="77777777" w:rsidR="00170645" w:rsidRDefault="00170645">
      <w:pPr>
        <w:spacing w:before="17" w:line="240" w:lineRule="exact"/>
        <w:rPr>
          <w:sz w:val="24"/>
          <w:szCs w:val="24"/>
        </w:rPr>
        <w:sectPr w:rsidR="00170645">
          <w:type w:val="continuous"/>
          <w:pgSz w:w="11920" w:h="16860"/>
          <w:pgMar w:top="160" w:right="980" w:bottom="0" w:left="1200" w:header="720" w:footer="720" w:gutter="0"/>
          <w:cols w:space="720"/>
        </w:sectPr>
      </w:pPr>
    </w:p>
    <w:p w14:paraId="7CB4B8C7" w14:textId="77777777" w:rsidR="00170645" w:rsidRDefault="007C7CEC">
      <w:pPr>
        <w:spacing w:before="2" w:line="100" w:lineRule="exact"/>
        <w:rPr>
          <w:sz w:val="11"/>
          <w:szCs w:val="11"/>
        </w:rPr>
      </w:pPr>
      <w:r>
        <w:pict w14:anchorId="45EB568B">
          <v:group id="_x0000_s1026" style="position:absolute;margin-left:68.95pt;margin-top:90.7pt;width:485.1pt;height:2.25pt;z-index:-251658240;mso-position-horizontal-relative:page;mso-position-vertical-relative:page" coordorigin="1379,1814" coordsize="9702,45">
            <v:shape id="_x0000_s1028" style="position:absolute;left:1388;top:1851;width:9685;height:0" coordorigin="1388,1851" coordsize="9685,0" path="m1388,1851r9685,e" filled="f" strokeweight=".82pt">
              <v:path arrowok="t"/>
            </v:shape>
            <v:shape id="_x0000_s1027" style="position:absolute;left:1388;top:1822;width:9685;height:0" coordorigin="1388,1822" coordsize="9685,0" path="m1388,1822r9685,e" filled="f" strokeweight=".82pt">
              <v:path arrowok="t"/>
            </v:shape>
            <w10:wrap anchorx="page" anchory="page"/>
          </v:group>
        </w:pict>
      </w:r>
    </w:p>
    <w:p w14:paraId="3C21A912" w14:textId="77777777" w:rsidR="00170645" w:rsidRDefault="00170645">
      <w:pPr>
        <w:spacing w:line="200" w:lineRule="exact"/>
      </w:pPr>
    </w:p>
    <w:p w14:paraId="725FFE43" w14:textId="77777777" w:rsidR="00170645" w:rsidRDefault="007C7CEC">
      <w:pPr>
        <w:ind w:left="23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>mbimbing I</w:t>
      </w:r>
    </w:p>
    <w:p w14:paraId="67AA51AA" w14:textId="77777777" w:rsidR="00170645" w:rsidRDefault="00170645">
      <w:pPr>
        <w:spacing w:line="200" w:lineRule="exact"/>
      </w:pPr>
    </w:p>
    <w:p w14:paraId="0C0BD462" w14:textId="77777777" w:rsidR="00170645" w:rsidRDefault="00170645">
      <w:pPr>
        <w:spacing w:line="200" w:lineRule="exact"/>
      </w:pPr>
    </w:p>
    <w:p w14:paraId="3CDF5D1D" w14:textId="77777777" w:rsidR="00170645" w:rsidRDefault="00170645">
      <w:pPr>
        <w:spacing w:line="200" w:lineRule="exact"/>
      </w:pPr>
    </w:p>
    <w:p w14:paraId="6003ED23" w14:textId="77777777" w:rsidR="00170645" w:rsidRDefault="00170645">
      <w:pPr>
        <w:spacing w:before="16" w:line="220" w:lineRule="exact"/>
        <w:rPr>
          <w:sz w:val="22"/>
          <w:szCs w:val="22"/>
        </w:rPr>
      </w:pPr>
    </w:p>
    <w:p w14:paraId="11AD3C1F" w14:textId="77777777" w:rsidR="00170645" w:rsidRDefault="007C7CEC">
      <w:pPr>
        <w:ind w:left="238" w:right="-56"/>
        <w:rPr>
          <w:sz w:val="24"/>
          <w:szCs w:val="24"/>
        </w:rPr>
      </w:pPr>
      <w:r>
        <w:rPr>
          <w:sz w:val="24"/>
          <w:szCs w:val="24"/>
        </w:rPr>
        <w:t>………………………………</w:t>
      </w:r>
    </w:p>
    <w:p w14:paraId="3DE83406" w14:textId="77777777" w:rsidR="00170645" w:rsidRDefault="007C7CEC">
      <w:pPr>
        <w:spacing w:before="7"/>
        <w:ind w:left="238"/>
        <w:rPr>
          <w:rFonts w:ascii="Cambria" w:eastAsia="Cambria" w:hAnsi="Cambria" w:cs="Cambria"/>
          <w:sz w:val="16"/>
          <w:szCs w:val="16"/>
        </w:rPr>
      </w:pPr>
      <w:r>
        <w:rPr>
          <w:rFonts w:ascii="Cambria" w:eastAsia="Cambria" w:hAnsi="Cambria" w:cs="Cambria"/>
          <w:spacing w:val="1"/>
          <w:sz w:val="16"/>
          <w:szCs w:val="16"/>
        </w:rPr>
        <w:t>*C</w:t>
      </w:r>
      <w:r>
        <w:rPr>
          <w:rFonts w:ascii="Cambria" w:eastAsia="Cambria" w:hAnsi="Cambria" w:cs="Cambria"/>
          <w:spacing w:val="-2"/>
          <w:sz w:val="16"/>
          <w:szCs w:val="16"/>
        </w:rPr>
        <w:t>e</w:t>
      </w:r>
      <w:r>
        <w:rPr>
          <w:rFonts w:ascii="Cambria" w:eastAsia="Cambria" w:hAnsi="Cambria" w:cs="Cambria"/>
          <w:sz w:val="16"/>
          <w:szCs w:val="16"/>
        </w:rPr>
        <w:t>k</w:t>
      </w:r>
      <w:r>
        <w:rPr>
          <w:rFonts w:ascii="Cambria" w:eastAsia="Cambria" w:hAnsi="Cambria" w:cs="Cambria"/>
          <w:spacing w:val="-1"/>
          <w:sz w:val="16"/>
          <w:szCs w:val="16"/>
        </w:rPr>
        <w:t>l</w:t>
      </w:r>
      <w:r>
        <w:rPr>
          <w:rFonts w:ascii="Cambria" w:eastAsia="Cambria" w:hAnsi="Cambria" w:cs="Cambria"/>
          <w:spacing w:val="1"/>
          <w:sz w:val="16"/>
          <w:szCs w:val="16"/>
        </w:rPr>
        <w:t>i</w:t>
      </w:r>
      <w:r>
        <w:rPr>
          <w:rFonts w:ascii="Cambria" w:eastAsia="Cambria" w:hAnsi="Cambria" w:cs="Cambria"/>
          <w:spacing w:val="-2"/>
          <w:sz w:val="16"/>
          <w:szCs w:val="16"/>
        </w:rPr>
        <w:t>s</w:t>
      </w:r>
      <w:r>
        <w:rPr>
          <w:rFonts w:ascii="Cambria" w:eastAsia="Cambria" w:hAnsi="Cambria" w:cs="Cambria"/>
          <w:sz w:val="16"/>
          <w:szCs w:val="16"/>
        </w:rPr>
        <w:t>t</w:t>
      </w:r>
      <w:r>
        <w:rPr>
          <w:rFonts w:ascii="Cambria" w:eastAsia="Cambria" w:hAnsi="Cambria" w:cs="Cambria"/>
          <w:spacing w:val="1"/>
          <w:sz w:val="16"/>
          <w:szCs w:val="16"/>
        </w:rPr>
        <w:t xml:space="preserve"> </w:t>
      </w:r>
      <w:r>
        <w:rPr>
          <w:rFonts w:ascii="Cambria" w:eastAsia="Cambria" w:hAnsi="Cambria" w:cs="Cambria"/>
          <w:spacing w:val="-1"/>
          <w:sz w:val="16"/>
          <w:szCs w:val="16"/>
        </w:rPr>
        <w:t>p</w:t>
      </w:r>
      <w:r>
        <w:rPr>
          <w:rFonts w:ascii="Cambria" w:eastAsia="Cambria" w:hAnsi="Cambria" w:cs="Cambria"/>
          <w:spacing w:val="1"/>
          <w:sz w:val="16"/>
          <w:szCs w:val="16"/>
        </w:rPr>
        <w:t>i</w:t>
      </w:r>
      <w:r>
        <w:rPr>
          <w:rFonts w:ascii="Cambria" w:eastAsia="Cambria" w:hAnsi="Cambria" w:cs="Cambria"/>
          <w:spacing w:val="-3"/>
          <w:sz w:val="16"/>
          <w:szCs w:val="16"/>
        </w:rPr>
        <w:t>l</w:t>
      </w:r>
      <w:r>
        <w:rPr>
          <w:rFonts w:ascii="Cambria" w:eastAsia="Cambria" w:hAnsi="Cambria" w:cs="Cambria"/>
          <w:spacing w:val="1"/>
          <w:sz w:val="16"/>
          <w:szCs w:val="16"/>
        </w:rPr>
        <w:t>i</w:t>
      </w:r>
      <w:r>
        <w:rPr>
          <w:rFonts w:ascii="Cambria" w:eastAsia="Cambria" w:hAnsi="Cambria" w:cs="Cambria"/>
          <w:sz w:val="16"/>
          <w:szCs w:val="16"/>
        </w:rPr>
        <w:t>h</w:t>
      </w:r>
      <w:r>
        <w:rPr>
          <w:rFonts w:ascii="Cambria" w:eastAsia="Cambria" w:hAnsi="Cambria" w:cs="Cambria"/>
          <w:spacing w:val="1"/>
          <w:sz w:val="16"/>
          <w:szCs w:val="16"/>
        </w:rPr>
        <w:t>a</w:t>
      </w:r>
      <w:r>
        <w:rPr>
          <w:rFonts w:ascii="Cambria" w:eastAsia="Cambria" w:hAnsi="Cambria" w:cs="Cambria"/>
          <w:sz w:val="16"/>
          <w:szCs w:val="16"/>
        </w:rPr>
        <w:t>n</w:t>
      </w:r>
    </w:p>
    <w:p w14:paraId="10209DF4" w14:textId="77777777" w:rsidR="00170645" w:rsidRDefault="007C7CEC">
      <w:pPr>
        <w:spacing w:before="2" w:line="100" w:lineRule="exact"/>
        <w:rPr>
          <w:sz w:val="11"/>
          <w:szCs w:val="11"/>
        </w:rPr>
      </w:pPr>
      <w:r>
        <w:br w:type="column"/>
      </w:r>
    </w:p>
    <w:p w14:paraId="4E584FF7" w14:textId="77777777" w:rsidR="00170645" w:rsidRDefault="00170645">
      <w:pPr>
        <w:spacing w:line="200" w:lineRule="exact"/>
      </w:pPr>
    </w:p>
    <w:p w14:paraId="2D0084A8" w14:textId="77777777" w:rsidR="00170645" w:rsidRDefault="007C7CEC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</w:t>
      </w:r>
      <w:r>
        <w:rPr>
          <w:rFonts w:ascii="Cambria" w:eastAsia="Cambria" w:hAnsi="Cambria" w:cs="Cambria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sz w:val="24"/>
          <w:szCs w:val="24"/>
        </w:rPr>
        <w:t xml:space="preserve">mbimbing </w:t>
      </w:r>
      <w:r>
        <w:rPr>
          <w:rFonts w:ascii="Cambria" w:eastAsia="Cambria" w:hAnsi="Cambria" w:cs="Cambri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I</w:t>
      </w:r>
    </w:p>
    <w:p w14:paraId="07EDF747" w14:textId="77777777" w:rsidR="00170645" w:rsidRDefault="00170645">
      <w:pPr>
        <w:spacing w:line="200" w:lineRule="exact"/>
      </w:pPr>
    </w:p>
    <w:p w14:paraId="4F3414E4" w14:textId="77777777" w:rsidR="00170645" w:rsidRDefault="00170645">
      <w:pPr>
        <w:spacing w:line="200" w:lineRule="exact"/>
      </w:pPr>
    </w:p>
    <w:p w14:paraId="1C124E37" w14:textId="77777777" w:rsidR="00170645" w:rsidRDefault="00170645">
      <w:pPr>
        <w:spacing w:line="200" w:lineRule="exact"/>
      </w:pPr>
    </w:p>
    <w:p w14:paraId="054F503A" w14:textId="77777777" w:rsidR="00170645" w:rsidRDefault="00170645">
      <w:pPr>
        <w:spacing w:before="16" w:line="220" w:lineRule="exact"/>
        <w:rPr>
          <w:sz w:val="22"/>
          <w:szCs w:val="22"/>
        </w:rPr>
      </w:pPr>
    </w:p>
    <w:p w14:paraId="4EC5760B" w14:textId="77777777" w:rsidR="00170645" w:rsidRDefault="007C7CEC">
      <w:pPr>
        <w:ind w:right="-56"/>
        <w:rPr>
          <w:sz w:val="24"/>
          <w:szCs w:val="24"/>
        </w:rPr>
      </w:pPr>
      <w:r>
        <w:rPr>
          <w:sz w:val="24"/>
          <w:szCs w:val="24"/>
        </w:rPr>
        <w:t>……………………………</w:t>
      </w:r>
    </w:p>
    <w:p w14:paraId="084E6DF3" w14:textId="77777777" w:rsidR="00170645" w:rsidRDefault="007C7CEC">
      <w:pPr>
        <w:spacing w:before="26"/>
        <w:rPr>
          <w:sz w:val="24"/>
          <w:szCs w:val="24"/>
        </w:rPr>
      </w:pPr>
      <w:r>
        <w:br w:type="column"/>
      </w:r>
      <w:r>
        <w:rPr>
          <w:rFonts w:ascii="Cambria" w:eastAsia="Cambria" w:hAnsi="Cambria" w:cs="Cambria"/>
          <w:sz w:val="24"/>
          <w:szCs w:val="24"/>
        </w:rPr>
        <w:t>Ban</w:t>
      </w:r>
      <w:r>
        <w:rPr>
          <w:rFonts w:ascii="Cambria" w:eastAsia="Cambria" w:hAnsi="Cambria" w:cs="Cambria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sz w:val="24"/>
          <w:szCs w:val="24"/>
        </w:rPr>
        <w:t>un</w:t>
      </w:r>
      <w:r>
        <w:rPr>
          <w:rFonts w:ascii="Cambria" w:eastAsia="Cambria" w:hAnsi="Cambria" w:cs="Cambria"/>
          <w:spacing w:val="-1"/>
          <w:sz w:val="24"/>
          <w:szCs w:val="24"/>
        </w:rPr>
        <w:t>g</w:t>
      </w:r>
      <w:r>
        <w:rPr>
          <w:rFonts w:ascii="Cambria" w:eastAsia="Cambria" w:hAnsi="Cambria" w:cs="Cambria"/>
          <w:spacing w:val="1"/>
          <w:sz w:val="24"/>
          <w:szCs w:val="24"/>
        </w:rPr>
        <w:t>,</w:t>
      </w:r>
      <w:r>
        <w:rPr>
          <w:sz w:val="24"/>
          <w:szCs w:val="24"/>
        </w:rPr>
        <w:t>……………</w:t>
      </w:r>
      <w:r>
        <w:rPr>
          <w:spacing w:val="1"/>
          <w:sz w:val="24"/>
          <w:szCs w:val="24"/>
        </w:rPr>
        <w:t>…</w:t>
      </w:r>
      <w:r>
        <w:rPr>
          <w:sz w:val="24"/>
          <w:szCs w:val="24"/>
        </w:rPr>
        <w:t>…</w:t>
      </w:r>
    </w:p>
    <w:p w14:paraId="43DCB09C" w14:textId="77777777" w:rsidR="00170645" w:rsidRDefault="007C7CEC">
      <w:pPr>
        <w:spacing w:before="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sz w:val="24"/>
          <w:szCs w:val="24"/>
        </w:rPr>
        <w:t>ahas</w:t>
      </w:r>
      <w:r>
        <w:rPr>
          <w:rFonts w:ascii="Cambria" w:eastAsia="Cambria" w:hAnsi="Cambria" w:cs="Cambria"/>
          <w:spacing w:val="1"/>
          <w:sz w:val="24"/>
          <w:szCs w:val="24"/>
        </w:rPr>
        <w:t>i</w:t>
      </w:r>
      <w:r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pacing w:val="-1"/>
          <w:sz w:val="24"/>
          <w:szCs w:val="24"/>
        </w:rPr>
        <w:t>w</w:t>
      </w:r>
      <w:r>
        <w:rPr>
          <w:rFonts w:ascii="Cambria" w:eastAsia="Cambria" w:hAnsi="Cambria" w:cs="Cambria"/>
          <w:sz w:val="24"/>
          <w:szCs w:val="24"/>
        </w:rPr>
        <w:t>a</w:t>
      </w:r>
    </w:p>
    <w:p w14:paraId="04702665" w14:textId="77777777" w:rsidR="00170645" w:rsidRDefault="00170645">
      <w:pPr>
        <w:spacing w:line="200" w:lineRule="exact"/>
      </w:pPr>
    </w:p>
    <w:p w14:paraId="5D7D9C60" w14:textId="77777777" w:rsidR="00170645" w:rsidRDefault="00170645">
      <w:pPr>
        <w:spacing w:line="200" w:lineRule="exact"/>
      </w:pPr>
    </w:p>
    <w:p w14:paraId="36E4E4BE" w14:textId="77777777" w:rsidR="00170645" w:rsidRDefault="00170645">
      <w:pPr>
        <w:spacing w:line="200" w:lineRule="exact"/>
      </w:pPr>
    </w:p>
    <w:p w14:paraId="06282D03" w14:textId="77777777" w:rsidR="00170645" w:rsidRDefault="00170645">
      <w:pPr>
        <w:spacing w:before="16" w:line="220" w:lineRule="exact"/>
        <w:rPr>
          <w:sz w:val="22"/>
          <w:szCs w:val="22"/>
        </w:rPr>
      </w:pPr>
    </w:p>
    <w:p w14:paraId="4E53735A" w14:textId="77777777" w:rsidR="00170645" w:rsidRDefault="007C7CEC">
      <w:pPr>
        <w:rPr>
          <w:sz w:val="24"/>
          <w:szCs w:val="24"/>
        </w:rPr>
      </w:pPr>
      <w:r>
        <w:rPr>
          <w:sz w:val="24"/>
          <w:szCs w:val="24"/>
        </w:rPr>
        <w:t>………………………….</w:t>
      </w:r>
    </w:p>
    <w:sectPr w:rsidR="00170645">
      <w:type w:val="continuous"/>
      <w:pgSz w:w="11920" w:h="16860"/>
      <w:pgMar w:top="160" w:right="980" w:bottom="0" w:left="1200" w:header="720" w:footer="720" w:gutter="0"/>
      <w:cols w:num="3" w:space="720" w:equalWidth="0">
        <w:col w:w="3119" w:space="358"/>
        <w:col w:w="2640" w:space="583"/>
        <w:col w:w="30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9F45F3"/>
    <w:multiLevelType w:val="multilevel"/>
    <w:tmpl w:val="7C762D3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645"/>
    <w:rsid w:val="00170645"/>
    <w:rsid w:val="003563A6"/>
    <w:rsid w:val="0036654A"/>
    <w:rsid w:val="006D19AB"/>
    <w:rsid w:val="007C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0F69AC"/>
  <w15:docId w15:val="{19E9FA9A-9760-464C-86A3-71D45C39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ei.itb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-mail:stei@itb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</cp:lastModifiedBy>
  <cp:revision>3</cp:revision>
  <dcterms:created xsi:type="dcterms:W3CDTF">2025-12-03T04:23:00Z</dcterms:created>
  <dcterms:modified xsi:type="dcterms:W3CDTF">2025-12-03T04:50:00Z</dcterms:modified>
</cp:coreProperties>
</file>