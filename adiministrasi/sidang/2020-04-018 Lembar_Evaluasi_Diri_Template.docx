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95B8" w14:textId="77777777" w:rsidR="0060144F" w:rsidRPr="00EF1D23" w:rsidRDefault="0060144F">
      <w:pPr>
        <w:spacing w:before="5" w:line="160" w:lineRule="exact"/>
        <w:rPr>
          <w:sz w:val="22"/>
          <w:szCs w:val="22"/>
        </w:rPr>
      </w:pPr>
    </w:p>
    <w:p w14:paraId="461BFE0B" w14:textId="4BD3FD65" w:rsidR="00CC0ECA" w:rsidRPr="00EF1D23" w:rsidRDefault="009800CB" w:rsidP="00EF1D23">
      <w:pPr>
        <w:tabs>
          <w:tab w:val="left" w:pos="1701"/>
          <w:tab w:val="left" w:pos="1985"/>
        </w:tabs>
        <w:ind w:left="212" w:right="8"/>
        <w:jc w:val="both"/>
        <w:rPr>
          <w:sz w:val="22"/>
          <w:szCs w:val="22"/>
        </w:rPr>
      </w:pPr>
      <w:bookmarkStart w:id="0" w:name="_Hlk215942679"/>
      <w:bookmarkStart w:id="1" w:name="_GoBack"/>
      <w:r w:rsidRPr="00EF1D23">
        <w:rPr>
          <w:spacing w:val="-1"/>
          <w:sz w:val="22"/>
          <w:szCs w:val="22"/>
        </w:rPr>
        <w:t>N</w:t>
      </w:r>
      <w:r w:rsidRPr="00EF1D23">
        <w:rPr>
          <w:spacing w:val="-2"/>
          <w:sz w:val="22"/>
          <w:szCs w:val="22"/>
        </w:rPr>
        <w:t>I</w:t>
      </w:r>
      <w:r w:rsidRPr="00EF1D23">
        <w:rPr>
          <w:sz w:val="22"/>
          <w:szCs w:val="22"/>
        </w:rPr>
        <w:t>M</w:t>
      </w:r>
      <w:r w:rsidRPr="00EF1D23">
        <w:rPr>
          <w:spacing w:val="1"/>
          <w:sz w:val="22"/>
          <w:szCs w:val="22"/>
        </w:rPr>
        <w:t>/</w:t>
      </w:r>
      <w:r w:rsidRPr="00EF1D23">
        <w:rPr>
          <w:spacing w:val="-1"/>
          <w:sz w:val="22"/>
          <w:szCs w:val="22"/>
        </w:rPr>
        <w:t>N</w:t>
      </w:r>
      <w:r w:rsidRPr="00EF1D23">
        <w:rPr>
          <w:sz w:val="22"/>
          <w:szCs w:val="22"/>
        </w:rPr>
        <w:t>a</w:t>
      </w:r>
      <w:r w:rsidRPr="00EF1D23">
        <w:rPr>
          <w:spacing w:val="-4"/>
          <w:sz w:val="22"/>
          <w:szCs w:val="22"/>
        </w:rPr>
        <w:t>m</w:t>
      </w:r>
      <w:r w:rsidRPr="00EF1D23">
        <w:rPr>
          <w:sz w:val="22"/>
          <w:szCs w:val="22"/>
        </w:rPr>
        <w:t xml:space="preserve">a </w:t>
      </w:r>
      <w:r w:rsidR="00CC0ECA" w:rsidRPr="00EF1D23">
        <w:rPr>
          <w:sz w:val="22"/>
          <w:szCs w:val="22"/>
        </w:rPr>
        <w:tab/>
      </w:r>
      <w:r w:rsidRPr="00EF1D23">
        <w:rPr>
          <w:sz w:val="22"/>
          <w:szCs w:val="22"/>
        </w:rPr>
        <w:t>:</w:t>
      </w:r>
      <w:r w:rsidR="00CC0ECA" w:rsidRPr="00EF1D23">
        <w:rPr>
          <w:sz w:val="22"/>
          <w:szCs w:val="22"/>
        </w:rPr>
        <w:t xml:space="preserve"> </w:t>
      </w:r>
      <w:r w:rsidR="00EF1D23" w:rsidRPr="00EF1D23">
        <w:rPr>
          <w:sz w:val="22"/>
          <w:szCs w:val="22"/>
        </w:rPr>
        <w:tab/>
      </w:r>
      <w:r w:rsidR="00CC0ECA" w:rsidRPr="00EF1D23">
        <w:rPr>
          <w:sz w:val="22"/>
          <w:szCs w:val="22"/>
        </w:rPr>
        <w:t>Ari Apriansyah</w:t>
      </w:r>
      <w:r w:rsidRPr="00EF1D23">
        <w:rPr>
          <w:sz w:val="22"/>
          <w:szCs w:val="22"/>
        </w:rPr>
        <w:t xml:space="preserve"> </w:t>
      </w:r>
    </w:p>
    <w:p w14:paraId="69885F10" w14:textId="1EACD80C" w:rsidR="00CC0ECA" w:rsidRPr="00EF1D23" w:rsidRDefault="009800CB" w:rsidP="00EF1D23">
      <w:pPr>
        <w:tabs>
          <w:tab w:val="left" w:pos="1701"/>
          <w:tab w:val="left" w:pos="1985"/>
        </w:tabs>
        <w:ind w:left="212" w:right="8"/>
        <w:jc w:val="both"/>
        <w:rPr>
          <w:sz w:val="22"/>
          <w:szCs w:val="22"/>
        </w:rPr>
      </w:pPr>
      <w:r w:rsidRPr="00EF1D23">
        <w:rPr>
          <w:sz w:val="22"/>
          <w:szCs w:val="22"/>
        </w:rPr>
        <w:t>Pe</w:t>
      </w:r>
      <w:r w:rsidRPr="00EF1D23">
        <w:rPr>
          <w:spacing w:val="-4"/>
          <w:sz w:val="22"/>
          <w:szCs w:val="22"/>
        </w:rPr>
        <w:t>m</w:t>
      </w:r>
      <w:r w:rsidRPr="00EF1D23">
        <w:rPr>
          <w:sz w:val="22"/>
          <w:szCs w:val="22"/>
        </w:rPr>
        <w:t>b</w:t>
      </w:r>
      <w:r w:rsidRPr="00EF1D23">
        <w:rPr>
          <w:spacing w:val="1"/>
          <w:sz w:val="22"/>
          <w:szCs w:val="22"/>
        </w:rPr>
        <w:t>i</w:t>
      </w:r>
      <w:r w:rsidRPr="00EF1D23">
        <w:rPr>
          <w:spacing w:val="-1"/>
          <w:sz w:val="22"/>
          <w:szCs w:val="22"/>
        </w:rPr>
        <w:t>m</w:t>
      </w:r>
      <w:r w:rsidRPr="00EF1D23">
        <w:rPr>
          <w:sz w:val="22"/>
          <w:szCs w:val="22"/>
        </w:rPr>
        <w:t>b</w:t>
      </w:r>
      <w:r w:rsidRPr="00EF1D23">
        <w:rPr>
          <w:spacing w:val="1"/>
          <w:sz w:val="22"/>
          <w:szCs w:val="22"/>
        </w:rPr>
        <w:t>i</w:t>
      </w:r>
      <w:r w:rsidRPr="00EF1D23">
        <w:rPr>
          <w:sz w:val="22"/>
          <w:szCs w:val="22"/>
        </w:rPr>
        <w:t>ng</w:t>
      </w:r>
      <w:r w:rsidRPr="00EF1D23">
        <w:rPr>
          <w:spacing w:val="-2"/>
          <w:sz w:val="22"/>
          <w:szCs w:val="22"/>
        </w:rPr>
        <w:t xml:space="preserve"> </w:t>
      </w:r>
      <w:proofErr w:type="gramStart"/>
      <w:r w:rsidRPr="00EF1D23">
        <w:rPr>
          <w:sz w:val="22"/>
          <w:szCs w:val="22"/>
        </w:rPr>
        <w:t xml:space="preserve">1 </w:t>
      </w:r>
      <w:r w:rsidRPr="00EF1D23">
        <w:rPr>
          <w:spacing w:val="17"/>
          <w:sz w:val="22"/>
          <w:szCs w:val="22"/>
        </w:rPr>
        <w:t xml:space="preserve"> </w:t>
      </w:r>
      <w:r w:rsidR="00CC0ECA" w:rsidRPr="00EF1D23">
        <w:rPr>
          <w:spacing w:val="17"/>
          <w:sz w:val="22"/>
          <w:szCs w:val="22"/>
        </w:rPr>
        <w:tab/>
      </w:r>
      <w:proofErr w:type="gramEnd"/>
      <w:r w:rsidRPr="00EF1D23">
        <w:rPr>
          <w:sz w:val="22"/>
          <w:szCs w:val="22"/>
        </w:rPr>
        <w:t xml:space="preserve">: </w:t>
      </w:r>
      <w:r w:rsidR="00EF1D23" w:rsidRPr="00EF1D23">
        <w:rPr>
          <w:sz w:val="22"/>
          <w:szCs w:val="22"/>
        </w:rPr>
        <w:tab/>
      </w:r>
      <w:r w:rsidR="00CC0ECA" w:rsidRPr="00EF1D23">
        <w:rPr>
          <w:sz w:val="22"/>
          <w:szCs w:val="22"/>
        </w:rPr>
        <w:t xml:space="preserve">Dr. Ir. </w:t>
      </w:r>
      <w:proofErr w:type="spellStart"/>
      <w:r w:rsidR="00CC0ECA" w:rsidRPr="00EF1D23">
        <w:rPr>
          <w:sz w:val="22"/>
          <w:szCs w:val="22"/>
        </w:rPr>
        <w:t>Kusprasapta</w:t>
      </w:r>
      <w:proofErr w:type="spellEnd"/>
      <w:r w:rsidR="00CC0ECA" w:rsidRPr="00EF1D23">
        <w:rPr>
          <w:sz w:val="22"/>
          <w:szCs w:val="22"/>
        </w:rPr>
        <w:t xml:space="preserve"> </w:t>
      </w:r>
      <w:proofErr w:type="spellStart"/>
      <w:r w:rsidR="00CC0ECA" w:rsidRPr="00EF1D23">
        <w:rPr>
          <w:sz w:val="22"/>
          <w:szCs w:val="22"/>
        </w:rPr>
        <w:t>Mutijarsa</w:t>
      </w:r>
      <w:proofErr w:type="spellEnd"/>
      <w:r w:rsidR="00CC0ECA" w:rsidRPr="00EF1D23">
        <w:rPr>
          <w:sz w:val="22"/>
          <w:szCs w:val="22"/>
        </w:rPr>
        <w:t>, S.T., M.T.</w:t>
      </w:r>
    </w:p>
    <w:p w14:paraId="6E35C0BC" w14:textId="67E8FB5B" w:rsidR="00CC0ECA" w:rsidRPr="00EF1D23" w:rsidRDefault="009800CB" w:rsidP="00EF1D23">
      <w:pPr>
        <w:tabs>
          <w:tab w:val="left" w:pos="1701"/>
          <w:tab w:val="left" w:pos="1985"/>
        </w:tabs>
        <w:ind w:left="212" w:right="8"/>
        <w:jc w:val="both"/>
        <w:rPr>
          <w:sz w:val="22"/>
          <w:szCs w:val="22"/>
        </w:rPr>
      </w:pPr>
      <w:r w:rsidRPr="00EF1D23">
        <w:rPr>
          <w:sz w:val="22"/>
          <w:szCs w:val="22"/>
        </w:rPr>
        <w:t>Pe</w:t>
      </w:r>
      <w:r w:rsidRPr="00EF1D23">
        <w:rPr>
          <w:spacing w:val="-4"/>
          <w:sz w:val="22"/>
          <w:szCs w:val="22"/>
        </w:rPr>
        <w:t>m</w:t>
      </w:r>
      <w:r w:rsidRPr="00EF1D23">
        <w:rPr>
          <w:sz w:val="22"/>
          <w:szCs w:val="22"/>
        </w:rPr>
        <w:t>b</w:t>
      </w:r>
      <w:r w:rsidRPr="00EF1D23">
        <w:rPr>
          <w:spacing w:val="1"/>
          <w:sz w:val="22"/>
          <w:szCs w:val="22"/>
        </w:rPr>
        <w:t>i</w:t>
      </w:r>
      <w:r w:rsidRPr="00EF1D23">
        <w:rPr>
          <w:spacing w:val="-1"/>
          <w:sz w:val="22"/>
          <w:szCs w:val="22"/>
        </w:rPr>
        <w:t>m</w:t>
      </w:r>
      <w:r w:rsidRPr="00EF1D23">
        <w:rPr>
          <w:sz w:val="22"/>
          <w:szCs w:val="22"/>
        </w:rPr>
        <w:t>b</w:t>
      </w:r>
      <w:r w:rsidRPr="00EF1D23">
        <w:rPr>
          <w:spacing w:val="1"/>
          <w:sz w:val="22"/>
          <w:szCs w:val="22"/>
        </w:rPr>
        <w:t>i</w:t>
      </w:r>
      <w:r w:rsidRPr="00EF1D23">
        <w:rPr>
          <w:sz w:val="22"/>
          <w:szCs w:val="22"/>
        </w:rPr>
        <w:t>ng</w:t>
      </w:r>
      <w:r w:rsidRPr="00EF1D23">
        <w:rPr>
          <w:spacing w:val="-2"/>
          <w:sz w:val="22"/>
          <w:szCs w:val="22"/>
        </w:rPr>
        <w:t xml:space="preserve"> </w:t>
      </w:r>
      <w:proofErr w:type="gramStart"/>
      <w:r w:rsidRPr="00EF1D23">
        <w:rPr>
          <w:sz w:val="22"/>
          <w:szCs w:val="22"/>
        </w:rPr>
        <w:t xml:space="preserve">2 </w:t>
      </w:r>
      <w:r w:rsidRPr="00EF1D23">
        <w:rPr>
          <w:spacing w:val="17"/>
          <w:sz w:val="22"/>
          <w:szCs w:val="22"/>
        </w:rPr>
        <w:t xml:space="preserve"> </w:t>
      </w:r>
      <w:r w:rsidR="00CC0ECA" w:rsidRPr="00EF1D23">
        <w:rPr>
          <w:spacing w:val="17"/>
          <w:sz w:val="22"/>
          <w:szCs w:val="22"/>
        </w:rPr>
        <w:tab/>
      </w:r>
      <w:proofErr w:type="gramEnd"/>
      <w:r w:rsidRPr="00EF1D23">
        <w:rPr>
          <w:sz w:val="22"/>
          <w:szCs w:val="22"/>
        </w:rPr>
        <w:t xml:space="preserve">: </w:t>
      </w:r>
      <w:r w:rsidR="00EF1D23" w:rsidRPr="00EF1D23">
        <w:rPr>
          <w:sz w:val="22"/>
          <w:szCs w:val="22"/>
        </w:rPr>
        <w:tab/>
      </w:r>
      <w:r w:rsidR="00CC0ECA" w:rsidRPr="00EF1D23">
        <w:rPr>
          <w:sz w:val="22"/>
          <w:szCs w:val="22"/>
        </w:rPr>
        <w:t xml:space="preserve">Dr. Fadhil </w:t>
      </w:r>
      <w:proofErr w:type="spellStart"/>
      <w:r w:rsidR="00CC0ECA" w:rsidRPr="00EF1D23">
        <w:rPr>
          <w:sz w:val="22"/>
          <w:szCs w:val="22"/>
        </w:rPr>
        <w:t>Hidayat</w:t>
      </w:r>
      <w:proofErr w:type="spellEnd"/>
      <w:r w:rsidR="00CC0ECA" w:rsidRPr="00EF1D23">
        <w:rPr>
          <w:sz w:val="22"/>
          <w:szCs w:val="22"/>
        </w:rPr>
        <w:t xml:space="preserve">, </w:t>
      </w:r>
      <w:proofErr w:type="spellStart"/>
      <w:r w:rsidR="00CC0ECA" w:rsidRPr="00EF1D23">
        <w:rPr>
          <w:sz w:val="22"/>
          <w:szCs w:val="22"/>
        </w:rPr>
        <w:t>S.Kom</w:t>
      </w:r>
      <w:proofErr w:type="spellEnd"/>
      <w:r w:rsidR="00CC0ECA" w:rsidRPr="00EF1D23">
        <w:rPr>
          <w:sz w:val="22"/>
          <w:szCs w:val="22"/>
        </w:rPr>
        <w:t>., M.T.</w:t>
      </w:r>
    </w:p>
    <w:p w14:paraId="4EA0547B" w14:textId="5E8548C0" w:rsidR="0060144F" w:rsidRPr="00EF1D23" w:rsidRDefault="009800CB" w:rsidP="00EF1D23">
      <w:pPr>
        <w:tabs>
          <w:tab w:val="left" w:pos="1701"/>
        </w:tabs>
        <w:ind w:left="1985" w:right="292" w:hanging="1773"/>
        <w:jc w:val="both"/>
        <w:rPr>
          <w:sz w:val="22"/>
          <w:szCs w:val="22"/>
        </w:rPr>
      </w:pPr>
      <w:r w:rsidRPr="00EF1D23">
        <w:rPr>
          <w:sz w:val="22"/>
          <w:szCs w:val="22"/>
        </w:rPr>
        <w:t>Ju</w:t>
      </w:r>
      <w:r w:rsidRPr="00EF1D23">
        <w:rPr>
          <w:spacing w:val="-3"/>
          <w:sz w:val="22"/>
          <w:szCs w:val="22"/>
        </w:rPr>
        <w:t>d</w:t>
      </w:r>
      <w:r w:rsidRPr="00EF1D23">
        <w:rPr>
          <w:sz w:val="22"/>
          <w:szCs w:val="22"/>
        </w:rPr>
        <w:t xml:space="preserve">ul                </w:t>
      </w:r>
      <w:r w:rsidRPr="00EF1D23">
        <w:rPr>
          <w:spacing w:val="29"/>
          <w:sz w:val="22"/>
          <w:szCs w:val="22"/>
        </w:rPr>
        <w:t xml:space="preserve"> </w:t>
      </w:r>
      <w:r w:rsidR="00CC0ECA" w:rsidRPr="00EF1D23">
        <w:rPr>
          <w:spacing w:val="29"/>
          <w:sz w:val="22"/>
          <w:szCs w:val="22"/>
        </w:rPr>
        <w:tab/>
      </w:r>
      <w:r w:rsidRPr="00EF1D23">
        <w:rPr>
          <w:sz w:val="22"/>
          <w:szCs w:val="22"/>
        </w:rPr>
        <w:t>:</w:t>
      </w:r>
      <w:r w:rsidR="00CC0ECA" w:rsidRPr="00EF1D23">
        <w:rPr>
          <w:sz w:val="22"/>
          <w:szCs w:val="22"/>
        </w:rPr>
        <w:t xml:space="preserve"> </w:t>
      </w:r>
      <w:r w:rsidR="00EF1D23" w:rsidRPr="00EF1D23">
        <w:rPr>
          <w:sz w:val="22"/>
          <w:szCs w:val="22"/>
        </w:rPr>
        <w:tab/>
      </w:r>
      <w:proofErr w:type="spellStart"/>
      <w:r w:rsidR="00DE71EC" w:rsidRPr="00EF1D23">
        <w:rPr>
          <w:sz w:val="22"/>
          <w:szCs w:val="22"/>
        </w:rPr>
        <w:t>Pendekatan</w:t>
      </w:r>
      <w:proofErr w:type="spellEnd"/>
      <w:r w:rsidR="00DE71EC" w:rsidRPr="00EF1D23">
        <w:rPr>
          <w:sz w:val="22"/>
          <w:szCs w:val="22"/>
        </w:rPr>
        <w:t xml:space="preserve"> Half-Flip 2D untuk </w:t>
      </w:r>
      <w:proofErr w:type="spellStart"/>
      <w:r w:rsidR="00DE71EC" w:rsidRPr="00EF1D23">
        <w:rPr>
          <w:sz w:val="22"/>
          <w:szCs w:val="22"/>
        </w:rPr>
        <w:t>Optimasi</w:t>
      </w:r>
      <w:proofErr w:type="spellEnd"/>
      <w:r w:rsidR="00DE71EC" w:rsidRPr="00EF1D23">
        <w:rPr>
          <w:sz w:val="22"/>
          <w:szCs w:val="22"/>
        </w:rPr>
        <w:t xml:space="preserve"> </w:t>
      </w:r>
      <w:r w:rsidR="00DE71EC" w:rsidRPr="00EF1D23">
        <w:rPr>
          <w:i/>
          <w:iCs/>
          <w:sz w:val="22"/>
          <w:szCs w:val="22"/>
        </w:rPr>
        <w:t>Multi-Modal Engagement Classification</w:t>
      </w:r>
      <w:r w:rsidR="00DE71EC" w:rsidRPr="00EF1D23">
        <w:rPr>
          <w:sz w:val="22"/>
          <w:szCs w:val="22"/>
        </w:rPr>
        <w:t xml:space="preserve"> Pada </w:t>
      </w:r>
      <w:proofErr w:type="spellStart"/>
      <w:r w:rsidR="00DE71EC" w:rsidRPr="00EF1D23">
        <w:rPr>
          <w:sz w:val="22"/>
          <w:szCs w:val="22"/>
        </w:rPr>
        <w:t>Pembelajaran</w:t>
      </w:r>
      <w:proofErr w:type="spellEnd"/>
      <w:r w:rsidR="00DE71EC" w:rsidRPr="00EF1D23">
        <w:rPr>
          <w:sz w:val="22"/>
          <w:szCs w:val="22"/>
        </w:rPr>
        <w:t xml:space="preserve"> Daring</w:t>
      </w:r>
    </w:p>
    <w:p w14:paraId="77D5C9BF" w14:textId="77777777" w:rsidR="0060144F" w:rsidRPr="00EF1D23" w:rsidRDefault="0060144F">
      <w:pPr>
        <w:spacing w:before="10" w:line="160" w:lineRule="exact"/>
        <w:rPr>
          <w:sz w:val="22"/>
          <w:szCs w:val="22"/>
        </w:rPr>
      </w:pPr>
    </w:p>
    <w:p w14:paraId="5FA9A723" w14:textId="77777777" w:rsidR="0060144F" w:rsidRPr="00EF1D23" w:rsidRDefault="0060144F">
      <w:pPr>
        <w:spacing w:line="200" w:lineRule="exact"/>
        <w:rPr>
          <w:sz w:val="22"/>
          <w:szCs w:val="22"/>
        </w:rPr>
      </w:pPr>
    </w:p>
    <w:p w14:paraId="0A7DC235" w14:textId="77777777" w:rsidR="0060144F" w:rsidRPr="00EF1D23" w:rsidRDefault="0060144F">
      <w:pPr>
        <w:spacing w:line="200" w:lineRule="exact"/>
        <w:rPr>
          <w:sz w:val="22"/>
          <w:szCs w:val="22"/>
        </w:rPr>
      </w:pPr>
    </w:p>
    <w:tbl>
      <w:tblPr>
        <w:tblW w:w="0" w:type="auto"/>
        <w:tblInd w:w="98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"/>
        <w:gridCol w:w="1955"/>
        <w:gridCol w:w="3311"/>
        <w:gridCol w:w="4884"/>
      </w:tblGrid>
      <w:tr w:rsidR="0060144F" w:rsidRPr="00EF1D23" w14:paraId="50B99326" w14:textId="77777777" w:rsidTr="00EF1D23">
        <w:trPr>
          <w:trHeight w:hRule="exact" w:val="32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903297" w14:textId="77777777" w:rsidR="0060144F" w:rsidRPr="00EF1D23" w:rsidRDefault="009800CB">
            <w:pPr>
              <w:spacing w:before="58"/>
              <w:ind w:left="104"/>
              <w:rPr>
                <w:sz w:val="22"/>
                <w:szCs w:val="22"/>
              </w:rPr>
            </w:pPr>
            <w:r w:rsidRPr="00EF1D23">
              <w:rPr>
                <w:b/>
                <w:spacing w:val="-1"/>
                <w:sz w:val="22"/>
                <w:szCs w:val="22"/>
              </w:rPr>
              <w:t>N</w:t>
            </w:r>
            <w:r w:rsidRPr="00EF1D23">
              <w:rPr>
                <w:b/>
                <w:sz w:val="22"/>
                <w:szCs w:val="22"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F17B55" w14:textId="77777777" w:rsidR="0060144F" w:rsidRPr="00EF1D23" w:rsidRDefault="009800CB">
            <w:pPr>
              <w:spacing w:before="58"/>
              <w:ind w:left="737" w:right="731"/>
              <w:jc w:val="center"/>
              <w:rPr>
                <w:sz w:val="22"/>
                <w:szCs w:val="22"/>
              </w:rPr>
            </w:pPr>
            <w:r w:rsidRPr="00EF1D23">
              <w:rPr>
                <w:b/>
                <w:spacing w:val="-1"/>
                <w:sz w:val="22"/>
                <w:szCs w:val="22"/>
              </w:rPr>
              <w:t>V</w:t>
            </w:r>
            <w:r w:rsidRPr="00EF1D23">
              <w:rPr>
                <w:b/>
                <w:spacing w:val="1"/>
                <w:sz w:val="22"/>
                <w:szCs w:val="22"/>
              </w:rPr>
              <w:t>i</w:t>
            </w:r>
            <w:r w:rsidRPr="00EF1D23">
              <w:rPr>
                <w:b/>
                <w:sz w:val="22"/>
                <w:szCs w:val="22"/>
              </w:rPr>
              <w:t>ew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1559B9" w14:textId="77777777" w:rsidR="0060144F" w:rsidRPr="00EF1D23" w:rsidRDefault="009800CB">
            <w:pPr>
              <w:spacing w:before="58"/>
              <w:ind w:left="1330" w:right="1326"/>
              <w:jc w:val="center"/>
              <w:rPr>
                <w:sz w:val="22"/>
                <w:szCs w:val="22"/>
              </w:rPr>
            </w:pPr>
            <w:r w:rsidRPr="00EF1D23">
              <w:rPr>
                <w:b/>
                <w:spacing w:val="-1"/>
                <w:sz w:val="22"/>
                <w:szCs w:val="22"/>
              </w:rPr>
              <w:t>V</w:t>
            </w:r>
            <w:r w:rsidRPr="00EF1D23">
              <w:rPr>
                <w:b/>
                <w:sz w:val="22"/>
                <w:szCs w:val="22"/>
              </w:rPr>
              <w:t>a</w:t>
            </w:r>
            <w:r w:rsidRPr="00EF1D23">
              <w:rPr>
                <w:b/>
                <w:spacing w:val="1"/>
                <w:sz w:val="22"/>
                <w:szCs w:val="22"/>
              </w:rPr>
              <w:t>l</w:t>
            </w:r>
            <w:r w:rsidRPr="00EF1D23">
              <w:rPr>
                <w:b/>
                <w:sz w:val="22"/>
                <w:szCs w:val="22"/>
              </w:rPr>
              <w:t>ue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1FF2FC" w14:textId="77777777" w:rsidR="0060144F" w:rsidRPr="00EF1D23" w:rsidRDefault="009800CB">
            <w:pPr>
              <w:spacing w:before="58"/>
              <w:ind w:left="1633" w:right="1628"/>
              <w:jc w:val="center"/>
              <w:rPr>
                <w:sz w:val="22"/>
                <w:szCs w:val="22"/>
              </w:rPr>
            </w:pPr>
            <w:r w:rsidRPr="00EF1D23">
              <w:rPr>
                <w:b/>
                <w:spacing w:val="-1"/>
                <w:sz w:val="22"/>
                <w:szCs w:val="22"/>
              </w:rPr>
              <w:t>D</w:t>
            </w:r>
            <w:r w:rsidRPr="00EF1D23">
              <w:rPr>
                <w:b/>
                <w:sz w:val="22"/>
                <w:szCs w:val="22"/>
              </w:rPr>
              <w:t>e</w:t>
            </w:r>
            <w:r w:rsidRPr="00EF1D23">
              <w:rPr>
                <w:b/>
                <w:spacing w:val="1"/>
                <w:sz w:val="22"/>
                <w:szCs w:val="22"/>
              </w:rPr>
              <w:t>t</w:t>
            </w:r>
            <w:r w:rsidRPr="00EF1D23">
              <w:rPr>
                <w:b/>
                <w:sz w:val="22"/>
                <w:szCs w:val="22"/>
              </w:rPr>
              <w:t>a</w:t>
            </w:r>
            <w:r w:rsidRPr="00EF1D23">
              <w:rPr>
                <w:b/>
                <w:spacing w:val="-1"/>
                <w:sz w:val="22"/>
                <w:szCs w:val="22"/>
              </w:rPr>
              <w:t>i</w:t>
            </w:r>
            <w:r w:rsidRPr="00EF1D23">
              <w:rPr>
                <w:b/>
                <w:spacing w:val="1"/>
                <w:sz w:val="22"/>
                <w:szCs w:val="22"/>
              </w:rPr>
              <w:t>l</w:t>
            </w:r>
            <w:r w:rsidRPr="00EF1D23">
              <w:rPr>
                <w:b/>
                <w:spacing w:val="-1"/>
                <w:sz w:val="22"/>
                <w:szCs w:val="22"/>
              </w:rPr>
              <w:t>/</w:t>
            </w:r>
            <w:proofErr w:type="spellStart"/>
            <w:r w:rsidRPr="00EF1D23">
              <w:rPr>
                <w:b/>
                <w:spacing w:val="-1"/>
                <w:sz w:val="22"/>
                <w:szCs w:val="22"/>
              </w:rPr>
              <w:t>A</w:t>
            </w:r>
            <w:r w:rsidRPr="00EF1D23">
              <w:rPr>
                <w:b/>
                <w:sz w:val="22"/>
                <w:szCs w:val="22"/>
              </w:rPr>
              <w:t>k</w:t>
            </w:r>
            <w:r w:rsidRPr="00EF1D23">
              <w:rPr>
                <w:b/>
                <w:spacing w:val="1"/>
                <w:sz w:val="22"/>
                <w:szCs w:val="22"/>
              </w:rPr>
              <w:t>t</w:t>
            </w:r>
            <w:r w:rsidRPr="00EF1D23">
              <w:rPr>
                <w:b/>
                <w:sz w:val="22"/>
                <w:szCs w:val="22"/>
              </w:rPr>
              <w:t>u</w:t>
            </w:r>
            <w:r w:rsidRPr="00EF1D23">
              <w:rPr>
                <w:b/>
                <w:spacing w:val="-3"/>
                <w:sz w:val="22"/>
                <w:szCs w:val="22"/>
              </w:rPr>
              <w:t>a</w:t>
            </w:r>
            <w:r w:rsidRPr="00EF1D23">
              <w:rPr>
                <w:b/>
                <w:sz w:val="22"/>
                <w:szCs w:val="22"/>
              </w:rPr>
              <w:t>l</w:t>
            </w:r>
            <w:proofErr w:type="spellEnd"/>
          </w:p>
        </w:tc>
      </w:tr>
      <w:tr w:rsidR="0060144F" w:rsidRPr="00EF1D23" w14:paraId="4418DBC0" w14:textId="77777777" w:rsidTr="00EF1D23">
        <w:trPr>
          <w:trHeight w:hRule="exact" w:val="313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FE54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E170" w14:textId="77777777" w:rsidR="0060144F" w:rsidRPr="00EF1D23" w:rsidRDefault="009800CB">
            <w:pPr>
              <w:spacing w:line="240" w:lineRule="exact"/>
              <w:ind w:left="346"/>
              <w:rPr>
                <w:sz w:val="22"/>
                <w:szCs w:val="22"/>
              </w:rPr>
            </w:pPr>
            <w:r w:rsidRPr="00EF1D23">
              <w:rPr>
                <w:b/>
                <w:sz w:val="22"/>
                <w:szCs w:val="22"/>
              </w:rPr>
              <w:t>Po</w:t>
            </w:r>
            <w:r w:rsidRPr="00EF1D23">
              <w:rPr>
                <w:b/>
                <w:spacing w:val="1"/>
                <w:sz w:val="22"/>
                <w:szCs w:val="22"/>
              </w:rPr>
              <w:t>i</w:t>
            </w:r>
            <w:r w:rsidRPr="00EF1D23">
              <w:rPr>
                <w:b/>
                <w:sz w:val="22"/>
                <w:szCs w:val="22"/>
              </w:rPr>
              <w:t>n</w:t>
            </w:r>
            <w:r w:rsidRPr="00EF1D23">
              <w:rPr>
                <w:b/>
                <w:spacing w:val="-2"/>
                <w:sz w:val="22"/>
                <w:szCs w:val="22"/>
              </w:rPr>
              <w:t>t</w:t>
            </w:r>
            <w:r w:rsidRPr="00EF1D23">
              <w:rPr>
                <w:b/>
                <w:spacing w:val="1"/>
                <w:sz w:val="22"/>
                <w:szCs w:val="22"/>
              </w:rPr>
              <w:t>/</w:t>
            </w:r>
            <w:proofErr w:type="spellStart"/>
            <w:r w:rsidRPr="00EF1D23">
              <w:rPr>
                <w:b/>
                <w:spacing w:val="-1"/>
                <w:sz w:val="22"/>
                <w:szCs w:val="22"/>
              </w:rPr>
              <w:t>Di</w:t>
            </w:r>
            <w:r w:rsidRPr="00EF1D23">
              <w:rPr>
                <w:b/>
                <w:spacing w:val="1"/>
                <w:sz w:val="22"/>
                <w:szCs w:val="22"/>
              </w:rPr>
              <w:t>m</w:t>
            </w:r>
            <w:r w:rsidRPr="00EF1D23">
              <w:rPr>
                <w:b/>
                <w:spacing w:val="-2"/>
                <w:sz w:val="22"/>
                <w:szCs w:val="22"/>
              </w:rPr>
              <w:t>e</w:t>
            </w:r>
            <w:r w:rsidRPr="00EF1D23">
              <w:rPr>
                <w:b/>
                <w:sz w:val="22"/>
                <w:szCs w:val="22"/>
              </w:rPr>
              <w:t>nsi</w:t>
            </w:r>
            <w:proofErr w:type="spellEnd"/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6885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8033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5CA3BB40" w14:textId="77777777" w:rsidTr="00EF1D23">
        <w:trPr>
          <w:trHeight w:hRule="exact" w:val="3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2993" w14:textId="77777777" w:rsidR="0060144F" w:rsidRPr="00EF1D23" w:rsidRDefault="009800CB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9131" w14:textId="77777777" w:rsidR="0060144F" w:rsidRPr="00EF1D23" w:rsidRDefault="009800CB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P</w:t>
            </w:r>
            <w:r w:rsidRPr="00EF1D23">
              <w:rPr>
                <w:spacing w:val="1"/>
                <w:sz w:val="22"/>
                <w:szCs w:val="22"/>
              </w:rPr>
              <w:t>r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-3"/>
                <w:sz w:val="22"/>
                <w:szCs w:val="22"/>
              </w:rPr>
              <w:t>d</w:t>
            </w:r>
            <w:r w:rsidRPr="00EF1D23">
              <w:rPr>
                <w:sz w:val="22"/>
                <w:szCs w:val="22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E5C2" w14:textId="0F048088" w:rsidR="0060144F" w:rsidRPr="00EF1D23" w:rsidRDefault="009800CB">
            <w:pPr>
              <w:spacing w:before="59"/>
              <w:ind w:left="102"/>
              <w:rPr>
                <w:sz w:val="22"/>
                <w:szCs w:val="22"/>
              </w:rPr>
            </w:pPr>
            <w:r w:rsidRPr="00EF1D23">
              <w:rPr>
                <w:spacing w:val="-2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1EF7" w14:textId="77777777" w:rsidR="0060144F" w:rsidRPr="00EF1D23" w:rsidRDefault="009800CB">
            <w:pPr>
              <w:spacing w:before="59"/>
              <w:ind w:left="102"/>
              <w:rPr>
                <w:sz w:val="22"/>
                <w:szCs w:val="22"/>
              </w:rPr>
            </w:pPr>
            <w:r w:rsidRPr="00EF1D23">
              <w:rPr>
                <w:spacing w:val="-2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F</w:t>
            </w:r>
          </w:p>
        </w:tc>
      </w:tr>
      <w:tr w:rsidR="0060144F" w:rsidRPr="00EF1D23" w14:paraId="7F7F186C" w14:textId="77777777" w:rsidTr="00EF1D23">
        <w:trPr>
          <w:trHeight w:hRule="exact" w:val="3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37812" w14:textId="77777777" w:rsidR="0060144F" w:rsidRPr="00EF1D23" w:rsidRDefault="009800CB">
            <w:pPr>
              <w:spacing w:before="60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FAA4" w14:textId="77777777" w:rsidR="0060144F" w:rsidRPr="00EF1D23" w:rsidRDefault="009800CB">
            <w:pPr>
              <w:spacing w:before="60"/>
              <w:ind w:left="104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O</w:t>
            </w:r>
            <w:r w:rsidRPr="00EF1D23">
              <w:rPr>
                <w:sz w:val="22"/>
                <w:szCs w:val="22"/>
              </w:rPr>
              <w:t>psi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956F2" w14:textId="02006261" w:rsidR="0060144F" w:rsidRPr="00EF1D23" w:rsidRDefault="009800CB">
            <w:pPr>
              <w:spacing w:before="60"/>
              <w:ind w:left="102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S</w:t>
            </w:r>
            <w:r w:rsidRPr="00EF1D23">
              <w:rPr>
                <w:spacing w:val="-2"/>
                <w:sz w:val="22"/>
                <w:szCs w:val="22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5503" w14:textId="28CDE4E2" w:rsidR="0060144F" w:rsidRPr="00EF1D23" w:rsidRDefault="00176C61">
            <w:pPr>
              <w:spacing w:before="60"/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Multidisiplin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(</w:t>
            </w:r>
            <w:r w:rsidRPr="00EF1D23">
              <w:rPr>
                <w:i/>
                <w:iCs/>
                <w:spacing w:val="-1"/>
                <w:sz w:val="22"/>
                <w:szCs w:val="22"/>
              </w:rPr>
              <w:t>Smart System</w:t>
            </w:r>
            <w:r w:rsidRPr="00EF1D23">
              <w:rPr>
                <w:spacing w:val="-1"/>
                <w:sz w:val="22"/>
                <w:szCs w:val="22"/>
              </w:rPr>
              <w:t>)</w:t>
            </w:r>
          </w:p>
        </w:tc>
      </w:tr>
      <w:tr w:rsidR="0060144F" w:rsidRPr="00EF1D23" w14:paraId="4A3F9065" w14:textId="77777777" w:rsidTr="00EF1D23">
        <w:trPr>
          <w:trHeight w:hRule="exact" w:val="3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DA40" w14:textId="77777777" w:rsidR="0060144F" w:rsidRPr="00EF1D23" w:rsidRDefault="009800CB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9C33" w14:textId="77777777" w:rsidR="0060144F" w:rsidRPr="00EF1D23" w:rsidRDefault="009800CB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Je</w:t>
            </w:r>
            <w:r w:rsidRPr="00EF1D23">
              <w:rPr>
                <w:spacing w:val="-3"/>
                <w:sz w:val="22"/>
                <w:szCs w:val="22"/>
              </w:rPr>
              <w:t>n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s</w:t>
            </w:r>
            <w:r w:rsidRPr="00EF1D23">
              <w:rPr>
                <w:spacing w:val="-2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Tes</w:t>
            </w:r>
            <w:r w:rsidRPr="00EF1D23">
              <w:rPr>
                <w:spacing w:val="-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A06EE" w14:textId="0DBD575A" w:rsidR="0060144F" w:rsidRPr="00EF1D23" w:rsidRDefault="009800CB">
            <w:pPr>
              <w:spacing w:before="59"/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1"/>
                <w:sz w:val="22"/>
                <w:szCs w:val="22"/>
              </w:rPr>
              <w:t>K</w:t>
            </w:r>
            <w:r w:rsidRPr="00EF1D23">
              <w:rPr>
                <w:spacing w:val="-2"/>
                <w:sz w:val="22"/>
                <w:szCs w:val="22"/>
              </w:rPr>
              <w:t>e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pacing w:val="-1"/>
                <w:sz w:val="22"/>
                <w:szCs w:val="22"/>
              </w:rPr>
              <w:t>lm</w:t>
            </w:r>
            <w:r w:rsidRPr="00EF1D23">
              <w:rPr>
                <w:sz w:val="22"/>
                <w:szCs w:val="22"/>
              </w:rPr>
              <w:t>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86FD" w14:textId="77777777" w:rsidR="0060144F" w:rsidRPr="00EF1D23" w:rsidRDefault="009800CB">
            <w:pPr>
              <w:spacing w:before="59"/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1"/>
                <w:sz w:val="22"/>
                <w:szCs w:val="22"/>
              </w:rPr>
              <w:t>K</w:t>
            </w:r>
            <w:r w:rsidRPr="00EF1D23">
              <w:rPr>
                <w:spacing w:val="-2"/>
                <w:sz w:val="22"/>
                <w:szCs w:val="22"/>
              </w:rPr>
              <w:t>e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pacing w:val="-1"/>
                <w:sz w:val="22"/>
                <w:szCs w:val="22"/>
              </w:rPr>
              <w:t>lm</w:t>
            </w:r>
            <w:r w:rsidRPr="00EF1D23">
              <w:rPr>
                <w:sz w:val="22"/>
                <w:szCs w:val="22"/>
              </w:rPr>
              <w:t>uan</w:t>
            </w:r>
            <w:proofErr w:type="spellEnd"/>
          </w:p>
        </w:tc>
      </w:tr>
      <w:tr w:rsidR="0060144F" w:rsidRPr="00EF1D23" w14:paraId="6623AF56" w14:textId="77777777" w:rsidTr="00EF1D23">
        <w:trPr>
          <w:trHeight w:hRule="exact" w:val="3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35DEB" w14:textId="77777777" w:rsidR="0060144F" w:rsidRPr="00EF1D23" w:rsidRDefault="009800CB">
            <w:pPr>
              <w:spacing w:before="60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B113" w14:textId="77777777" w:rsidR="0060144F" w:rsidRPr="00EF1D23" w:rsidRDefault="009800CB">
            <w:pPr>
              <w:spacing w:before="60"/>
              <w:ind w:left="104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B</w:t>
            </w:r>
            <w:r w:rsidRPr="00EF1D23">
              <w:rPr>
                <w:sz w:val="22"/>
                <w:szCs w:val="22"/>
              </w:rPr>
              <w:t>oK</w:t>
            </w:r>
            <w:proofErr w:type="spellEnd"/>
            <w:r w:rsidRPr="00EF1D23">
              <w:rPr>
                <w:spacing w:val="-3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 xml:space="preserve">–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K</w:t>
            </w:r>
            <w:r w:rsidRPr="00EF1D23">
              <w:rPr>
                <w:spacing w:val="-2"/>
                <w:sz w:val="22"/>
                <w:szCs w:val="22"/>
              </w:rPr>
              <w:t>e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pacing w:val="-1"/>
                <w:sz w:val="22"/>
                <w:szCs w:val="22"/>
              </w:rPr>
              <w:t>lm</w:t>
            </w:r>
            <w:r w:rsidRPr="00EF1D23">
              <w:rPr>
                <w:sz w:val="22"/>
                <w:szCs w:val="22"/>
              </w:rPr>
              <w:t>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024B" w14:textId="69C813BE" w:rsidR="0060144F" w:rsidRPr="00EF1D23" w:rsidRDefault="00DE71EC">
            <w:pPr>
              <w:spacing w:before="60"/>
              <w:ind w:left="102"/>
              <w:rPr>
                <w:i/>
                <w:iCs/>
                <w:sz w:val="22"/>
                <w:szCs w:val="22"/>
              </w:rPr>
            </w:pPr>
            <w:r w:rsidRPr="00EF1D23">
              <w:rPr>
                <w:i/>
                <w:iCs/>
                <w:sz w:val="22"/>
                <w:szCs w:val="22"/>
              </w:rPr>
              <w:t>Graphics and Visual Computing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8A94C" w14:textId="4C8717C2" w:rsidR="0060144F" w:rsidRPr="00EF1D23" w:rsidRDefault="00DE71EC">
            <w:pPr>
              <w:spacing w:before="60"/>
              <w:ind w:left="102"/>
              <w:rPr>
                <w:sz w:val="22"/>
                <w:szCs w:val="22"/>
              </w:rPr>
            </w:pPr>
            <w:r w:rsidRPr="00EF1D23">
              <w:rPr>
                <w:i/>
                <w:spacing w:val="-1"/>
                <w:sz w:val="22"/>
                <w:szCs w:val="22"/>
              </w:rPr>
              <w:t>Digital Transformations</w:t>
            </w:r>
          </w:p>
        </w:tc>
      </w:tr>
      <w:tr w:rsidR="0060144F" w:rsidRPr="00EF1D23" w14:paraId="3EDC4F2E" w14:textId="77777777" w:rsidTr="00EF1D23">
        <w:trPr>
          <w:trHeight w:hRule="exact" w:val="8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5149" w14:textId="77777777" w:rsidR="0060144F" w:rsidRPr="00EF1D23" w:rsidRDefault="009800CB">
            <w:pPr>
              <w:spacing w:before="61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053B" w14:textId="77777777" w:rsidR="0060144F" w:rsidRPr="00EF1D23" w:rsidRDefault="009800CB">
            <w:pPr>
              <w:spacing w:before="61"/>
              <w:ind w:left="104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O</w:t>
            </w:r>
            <w:r w:rsidRPr="00EF1D23">
              <w:rPr>
                <w:sz w:val="22"/>
                <w:szCs w:val="22"/>
              </w:rPr>
              <w:t>n</w:t>
            </w:r>
            <w:r w:rsidRPr="00EF1D23">
              <w:rPr>
                <w:spacing w:val="1"/>
                <w:sz w:val="22"/>
                <w:szCs w:val="22"/>
              </w:rPr>
              <w:t>t</w:t>
            </w:r>
            <w:r w:rsidRPr="00EF1D23">
              <w:rPr>
                <w:spacing w:val="-3"/>
                <w:sz w:val="22"/>
                <w:szCs w:val="22"/>
              </w:rPr>
              <w:t>o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-3"/>
                <w:sz w:val="22"/>
                <w:szCs w:val="22"/>
              </w:rPr>
              <w:t>g</w:t>
            </w:r>
            <w:r w:rsidRPr="00EF1D23">
              <w:rPr>
                <w:sz w:val="22"/>
                <w:szCs w:val="22"/>
              </w:rPr>
              <w:t>i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AC</w:t>
            </w:r>
            <w:r w:rsidRPr="00EF1D23">
              <w:rPr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54E42" w14:textId="4EE25E58" w:rsidR="0060144F" w:rsidRPr="00EF1D23" w:rsidRDefault="00DE71EC">
            <w:pPr>
              <w:spacing w:line="240" w:lineRule="exact"/>
              <w:ind w:left="102"/>
              <w:rPr>
                <w:sz w:val="22"/>
                <w:szCs w:val="22"/>
              </w:rPr>
            </w:pPr>
            <w:r w:rsidRPr="00EF1D23">
              <w:rPr>
                <w:i/>
                <w:spacing w:val="1"/>
                <w:sz w:val="22"/>
                <w:szCs w:val="22"/>
              </w:rPr>
              <w:t>Computing methodologies → Computer vision → Image 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1B04" w14:textId="3F4AD8AB" w:rsidR="0060144F" w:rsidRPr="00EF1D23" w:rsidRDefault="00DE71EC" w:rsidP="00DE71EC">
            <w:pPr>
              <w:spacing w:before="59"/>
              <w:ind w:left="102"/>
              <w:rPr>
                <w:sz w:val="22"/>
                <w:szCs w:val="22"/>
              </w:rPr>
            </w:pPr>
            <w:r w:rsidRPr="00EF1D23">
              <w:rPr>
                <w:i/>
                <w:spacing w:val="1"/>
                <w:sz w:val="22"/>
                <w:szCs w:val="22"/>
              </w:rPr>
              <w:t>Computing methodologies → Computer vision → Image processing</w:t>
            </w:r>
          </w:p>
        </w:tc>
      </w:tr>
      <w:tr w:rsidR="00F46E29" w:rsidRPr="00EF1D23" w14:paraId="2A89F69A" w14:textId="77777777" w:rsidTr="00EF1D23">
        <w:trPr>
          <w:trHeight w:hRule="exact" w:val="32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D672AD" w14:textId="77777777" w:rsidR="00F46E29" w:rsidRPr="00EF1D23" w:rsidRDefault="00F46E29">
            <w:pPr>
              <w:spacing w:before="60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FA1DF4" w14:textId="77777777" w:rsidR="00F46E29" w:rsidRPr="00EF1D23" w:rsidRDefault="00F46E29">
            <w:pPr>
              <w:spacing w:before="60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S</w:t>
            </w:r>
            <w:r w:rsidRPr="00EF1D23">
              <w:rPr>
                <w:spacing w:val="-1"/>
                <w:sz w:val="22"/>
                <w:szCs w:val="22"/>
              </w:rPr>
              <w:t>D</w:t>
            </w:r>
            <w:r w:rsidRPr="00EF1D23">
              <w:rPr>
                <w:sz w:val="22"/>
                <w:szCs w:val="22"/>
              </w:rPr>
              <w:t>LC</w:t>
            </w:r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En</w:t>
            </w:r>
            <w:r w:rsidRPr="00EF1D23">
              <w:rPr>
                <w:spacing w:val="-3"/>
                <w:sz w:val="22"/>
                <w:szCs w:val="22"/>
              </w:rPr>
              <w:t>g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nee</w:t>
            </w:r>
            <w:r w:rsidRPr="00EF1D23">
              <w:rPr>
                <w:spacing w:val="-2"/>
                <w:sz w:val="22"/>
                <w:szCs w:val="22"/>
              </w:rPr>
              <w:t>r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pacing w:val="-3"/>
                <w:sz w:val="22"/>
                <w:szCs w:val="22"/>
              </w:rPr>
              <w:t>n</w:t>
            </w:r>
            <w:r w:rsidRPr="00EF1D23">
              <w:rPr>
                <w:sz w:val="22"/>
                <w:szCs w:val="22"/>
              </w:rPr>
              <w:t>g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0E86291C" w14:textId="2B1BEF01" w:rsidR="00F46E29" w:rsidRPr="00EF1D23" w:rsidRDefault="00F46E29" w:rsidP="00F46E29">
            <w:pPr>
              <w:pStyle w:val="ListParagraph"/>
              <w:numPr>
                <w:ilvl w:val="0"/>
                <w:numId w:val="3"/>
              </w:numPr>
              <w:spacing w:before="3" w:line="240" w:lineRule="exact"/>
              <w:ind w:right="282"/>
              <w:rPr>
                <w:i/>
                <w:iCs/>
                <w:sz w:val="22"/>
                <w:szCs w:val="22"/>
              </w:rPr>
            </w:pPr>
            <w:r w:rsidRPr="00EF1D23">
              <w:rPr>
                <w:i/>
                <w:iCs/>
                <w:sz w:val="22"/>
                <w:szCs w:val="22"/>
              </w:rPr>
              <w:t>Requirement Analysis</w:t>
            </w:r>
            <w:r w:rsidRPr="00EF1D23">
              <w:rPr>
                <w:i/>
                <w:iCs/>
                <w:sz w:val="22"/>
                <w:szCs w:val="22"/>
              </w:rPr>
              <w:t xml:space="preserve">  </w:t>
            </w:r>
          </w:p>
          <w:p w14:paraId="2AAFC70A" w14:textId="5C6AF6AD" w:rsidR="00F46E29" w:rsidRPr="00EF1D23" w:rsidRDefault="00F46E29" w:rsidP="00F46E29">
            <w:pPr>
              <w:pStyle w:val="ListParagraph"/>
              <w:spacing w:before="3" w:line="240" w:lineRule="exact"/>
              <w:ind w:right="282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Mendefinisikan</w:t>
            </w:r>
            <w:proofErr w:type="spellEnd"/>
            <w:r w:rsidRPr="00EF1D23">
              <w:rPr>
                <w:sz w:val="22"/>
                <w:szCs w:val="22"/>
              </w:rPr>
              <w:t xml:space="preserve"> masalah </w:t>
            </w:r>
            <w:proofErr w:type="spellStart"/>
            <w:r w:rsidRPr="00EF1D23">
              <w:rPr>
                <w:sz w:val="22"/>
                <w:szCs w:val="22"/>
              </w:rPr>
              <w:t>oklusi</w:t>
            </w:r>
            <w:proofErr w:type="spellEnd"/>
            <w:r w:rsidRPr="00EF1D23">
              <w:rPr>
                <w:sz w:val="22"/>
                <w:szCs w:val="22"/>
              </w:rPr>
              <w:t xml:space="preserve">, </w:t>
            </w:r>
            <w:proofErr w:type="spellStart"/>
            <w:r w:rsidRPr="00EF1D23">
              <w:rPr>
                <w:sz w:val="22"/>
                <w:szCs w:val="22"/>
              </w:rPr>
              <w:t>orientasi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wajah</w:t>
            </w:r>
            <w:proofErr w:type="spellEnd"/>
            <w:r w:rsidRPr="00EF1D23">
              <w:rPr>
                <w:sz w:val="22"/>
                <w:szCs w:val="22"/>
              </w:rPr>
              <w:t>, noise, flip, alignment</w:t>
            </w:r>
          </w:p>
          <w:p w14:paraId="7FC7B29B" w14:textId="482CAA82" w:rsidR="00F46E29" w:rsidRPr="00EF1D23" w:rsidRDefault="00F46E29" w:rsidP="00F46E29">
            <w:pPr>
              <w:pStyle w:val="ListParagraph"/>
              <w:numPr>
                <w:ilvl w:val="0"/>
                <w:numId w:val="3"/>
              </w:numPr>
              <w:spacing w:before="3" w:line="240" w:lineRule="exact"/>
              <w:ind w:right="282"/>
              <w:rPr>
                <w:i/>
                <w:iCs/>
                <w:sz w:val="22"/>
                <w:szCs w:val="22"/>
              </w:rPr>
            </w:pPr>
            <w:r w:rsidRPr="00EF1D23">
              <w:rPr>
                <w:i/>
                <w:iCs/>
                <w:sz w:val="22"/>
                <w:szCs w:val="22"/>
              </w:rPr>
              <w:t>System Design</w:t>
            </w:r>
            <w:r w:rsidRPr="00EF1D23">
              <w:rPr>
                <w:i/>
                <w:iCs/>
                <w:sz w:val="22"/>
                <w:szCs w:val="22"/>
              </w:rPr>
              <w:t xml:space="preserve"> </w:t>
            </w:r>
          </w:p>
          <w:p w14:paraId="409A884C" w14:textId="6E48737C" w:rsidR="00F46E29" w:rsidRPr="00EF1D23" w:rsidRDefault="00F46E29" w:rsidP="00F46E29">
            <w:pPr>
              <w:pStyle w:val="ListParagraph"/>
              <w:spacing w:before="3" w:line="240" w:lineRule="exact"/>
              <w:ind w:right="140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Mendesain</w:t>
            </w:r>
            <w:proofErr w:type="spellEnd"/>
            <w:r w:rsidRPr="00EF1D23">
              <w:rPr>
                <w:sz w:val="22"/>
                <w:szCs w:val="22"/>
              </w:rPr>
              <w:t xml:space="preserve"> pipeline</w:t>
            </w:r>
            <w:r w:rsidRPr="00EF1D23">
              <w:rPr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Half-Flip 2</w:t>
            </w:r>
            <w:proofErr w:type="gramStart"/>
            <w:r w:rsidRPr="00EF1D23">
              <w:rPr>
                <w:sz w:val="22"/>
                <w:szCs w:val="22"/>
              </w:rPr>
              <w:t>D</w:t>
            </w:r>
            <w:r w:rsidRPr="00EF1D23">
              <w:rPr>
                <w:sz w:val="22"/>
                <w:szCs w:val="22"/>
              </w:rPr>
              <w:t xml:space="preserve"> :</w:t>
            </w:r>
            <w:proofErr w:type="gramEnd"/>
            <w:r w:rsidRPr="00EF1D23">
              <w:rPr>
                <w:sz w:val="22"/>
                <w:szCs w:val="22"/>
              </w:rPr>
              <w:t xml:space="preserve"> face detection → landmark → Half-Flip 2D → alignment → output</w:t>
            </w:r>
          </w:p>
          <w:p w14:paraId="12DD7E34" w14:textId="7496248D" w:rsidR="00F46E29" w:rsidRPr="00EF1D23" w:rsidRDefault="00F46E29" w:rsidP="00F46E29">
            <w:pPr>
              <w:pStyle w:val="ListParagraph"/>
              <w:numPr>
                <w:ilvl w:val="0"/>
                <w:numId w:val="3"/>
              </w:numPr>
              <w:spacing w:before="3" w:line="240" w:lineRule="exact"/>
              <w:ind w:right="4701"/>
              <w:rPr>
                <w:i/>
                <w:iCs/>
                <w:sz w:val="22"/>
                <w:szCs w:val="22"/>
              </w:rPr>
            </w:pPr>
            <w:r w:rsidRPr="00EF1D23">
              <w:rPr>
                <w:i/>
                <w:iCs/>
                <w:sz w:val="22"/>
                <w:szCs w:val="22"/>
              </w:rPr>
              <w:t>Implementation</w:t>
            </w:r>
          </w:p>
          <w:p w14:paraId="3F052192" w14:textId="31884EC4" w:rsidR="00F46E29" w:rsidRPr="00EF1D23" w:rsidRDefault="00F46E29" w:rsidP="00F46E29">
            <w:pPr>
              <w:pStyle w:val="ListParagraph"/>
              <w:spacing w:before="3" w:line="240" w:lineRule="exact"/>
              <w:ind w:right="4701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Implementasi</w:t>
            </w:r>
            <w:proofErr w:type="spellEnd"/>
            <w:r w:rsidRPr="00EF1D23">
              <w:rPr>
                <w:sz w:val="22"/>
                <w:szCs w:val="22"/>
              </w:rPr>
              <w:t xml:space="preserve"> Half-Flip 2D</w:t>
            </w:r>
          </w:p>
          <w:p w14:paraId="080E8442" w14:textId="282B6890" w:rsidR="00F46E29" w:rsidRPr="00EF1D23" w:rsidRDefault="00F46E29" w:rsidP="00F46E29">
            <w:pPr>
              <w:pStyle w:val="ListParagraph"/>
              <w:numPr>
                <w:ilvl w:val="0"/>
                <w:numId w:val="3"/>
              </w:numPr>
              <w:spacing w:before="3" w:line="240" w:lineRule="exact"/>
              <w:ind w:right="4701"/>
              <w:rPr>
                <w:i/>
                <w:iCs/>
                <w:sz w:val="22"/>
                <w:szCs w:val="22"/>
              </w:rPr>
            </w:pPr>
            <w:r w:rsidRPr="00EF1D23">
              <w:rPr>
                <w:i/>
                <w:iCs/>
                <w:sz w:val="22"/>
                <w:szCs w:val="22"/>
              </w:rPr>
              <w:t>Testing</w:t>
            </w:r>
          </w:p>
          <w:p w14:paraId="6C865D2B" w14:textId="1AD060F3" w:rsidR="00F46E29" w:rsidRPr="00EF1D23" w:rsidRDefault="00F46E29" w:rsidP="00F46E29">
            <w:pPr>
              <w:pStyle w:val="ListParagraph"/>
              <w:spacing w:before="3" w:line="240" w:lineRule="exact"/>
              <w:ind w:right="282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 xml:space="preserve">Pengujian </w:t>
            </w:r>
            <w:proofErr w:type="spellStart"/>
            <w:r w:rsidRPr="00EF1D23">
              <w:rPr>
                <w:sz w:val="22"/>
                <w:szCs w:val="22"/>
              </w:rPr>
              <w:t>integrasi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dengan</w:t>
            </w:r>
            <w:proofErr w:type="spellEnd"/>
            <w:r w:rsidRPr="00EF1D23">
              <w:rPr>
                <w:sz w:val="22"/>
                <w:szCs w:val="22"/>
              </w:rPr>
              <w:t xml:space="preserve"> model FER</w:t>
            </w:r>
          </w:p>
          <w:p w14:paraId="764F097D" w14:textId="540607EC" w:rsidR="00F46E29" w:rsidRPr="00EF1D23" w:rsidRDefault="00F46E29" w:rsidP="00F46E29">
            <w:pPr>
              <w:pStyle w:val="ListParagraph"/>
              <w:numPr>
                <w:ilvl w:val="0"/>
                <w:numId w:val="3"/>
              </w:numPr>
              <w:spacing w:before="3" w:line="240" w:lineRule="exact"/>
              <w:ind w:right="4701"/>
              <w:rPr>
                <w:i/>
                <w:iCs/>
                <w:sz w:val="22"/>
                <w:szCs w:val="22"/>
              </w:rPr>
            </w:pPr>
            <w:r w:rsidRPr="00EF1D23">
              <w:rPr>
                <w:i/>
                <w:iCs/>
                <w:sz w:val="22"/>
                <w:szCs w:val="22"/>
              </w:rPr>
              <w:t>Evaluation</w:t>
            </w:r>
          </w:p>
          <w:p w14:paraId="066AC919" w14:textId="47240E50" w:rsidR="00F46E29" w:rsidRPr="00EF1D23" w:rsidRDefault="00F46E29" w:rsidP="00F46E29">
            <w:pPr>
              <w:pStyle w:val="ListParagraph"/>
              <w:spacing w:before="3" w:line="240" w:lineRule="exact"/>
              <w:ind w:right="423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 xml:space="preserve">Pengujian </w:t>
            </w:r>
            <w:proofErr w:type="spellStart"/>
            <w:r w:rsidRPr="00EF1D23">
              <w:rPr>
                <w:sz w:val="22"/>
                <w:szCs w:val="22"/>
              </w:rPr>
              <w:t>akurasi</w:t>
            </w:r>
            <w:proofErr w:type="spellEnd"/>
            <w:r w:rsidRPr="00EF1D23">
              <w:rPr>
                <w:sz w:val="22"/>
                <w:szCs w:val="22"/>
              </w:rPr>
              <w:t xml:space="preserve"> tanpa dan </w:t>
            </w:r>
            <w:proofErr w:type="spellStart"/>
            <w:r w:rsidRPr="00EF1D23">
              <w:rPr>
                <w:sz w:val="22"/>
                <w:szCs w:val="22"/>
              </w:rPr>
              <w:t>dengan</w:t>
            </w:r>
            <w:proofErr w:type="spellEnd"/>
            <w:r w:rsidRPr="00EF1D23">
              <w:rPr>
                <w:sz w:val="22"/>
                <w:szCs w:val="22"/>
              </w:rPr>
              <w:t xml:space="preserve"> Half-Flip 2D</w:t>
            </w:r>
          </w:p>
          <w:p w14:paraId="414A3D20" w14:textId="694EBEDA" w:rsidR="00F46E29" w:rsidRPr="00EF1D23" w:rsidRDefault="00F46E29" w:rsidP="00F46E29">
            <w:pPr>
              <w:pStyle w:val="ListParagraph"/>
              <w:numPr>
                <w:ilvl w:val="0"/>
                <w:numId w:val="3"/>
              </w:numPr>
              <w:spacing w:before="3" w:line="240" w:lineRule="exact"/>
              <w:ind w:right="4701"/>
              <w:rPr>
                <w:i/>
                <w:iCs/>
                <w:sz w:val="22"/>
                <w:szCs w:val="22"/>
              </w:rPr>
            </w:pPr>
            <w:r w:rsidRPr="00EF1D23">
              <w:rPr>
                <w:i/>
                <w:iCs/>
                <w:sz w:val="22"/>
                <w:szCs w:val="22"/>
              </w:rPr>
              <w:t>Deployment</w:t>
            </w:r>
          </w:p>
          <w:p w14:paraId="0CFC91A2" w14:textId="2096D30A" w:rsidR="00F46E29" w:rsidRPr="00EF1D23" w:rsidRDefault="00F46E29" w:rsidP="00F46E29">
            <w:pPr>
              <w:pStyle w:val="ListParagraph"/>
              <w:spacing w:before="3" w:line="240" w:lineRule="exact"/>
              <w:ind w:right="282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Integrasi</w:t>
            </w:r>
            <w:proofErr w:type="spellEnd"/>
            <w:r w:rsidRPr="00EF1D23">
              <w:rPr>
                <w:sz w:val="22"/>
                <w:szCs w:val="22"/>
              </w:rPr>
              <w:t xml:space="preserve"> Half-Flip 2D ke dalam </w:t>
            </w:r>
            <w:proofErr w:type="spellStart"/>
            <w:r w:rsidRPr="00EF1D23">
              <w:rPr>
                <w:sz w:val="22"/>
                <w:szCs w:val="22"/>
              </w:rPr>
              <w:t>aplikasi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pembelajaran</w:t>
            </w:r>
            <w:proofErr w:type="spellEnd"/>
            <w:r w:rsidRPr="00EF1D23">
              <w:rPr>
                <w:sz w:val="22"/>
                <w:szCs w:val="22"/>
              </w:rPr>
              <w:t xml:space="preserve"> daring</w:t>
            </w:r>
          </w:p>
          <w:p w14:paraId="6996637A" w14:textId="77777777" w:rsidR="00F46E29" w:rsidRPr="00EF1D23" w:rsidRDefault="00F46E29" w:rsidP="00F46E29">
            <w:pPr>
              <w:pStyle w:val="ListParagraph"/>
              <w:numPr>
                <w:ilvl w:val="0"/>
                <w:numId w:val="3"/>
              </w:numPr>
              <w:spacing w:before="3" w:line="240" w:lineRule="exact"/>
              <w:ind w:right="4701"/>
              <w:rPr>
                <w:i/>
                <w:iCs/>
                <w:sz w:val="22"/>
                <w:szCs w:val="22"/>
              </w:rPr>
            </w:pPr>
            <w:r w:rsidRPr="00EF1D23">
              <w:rPr>
                <w:i/>
                <w:iCs/>
                <w:sz w:val="22"/>
                <w:szCs w:val="22"/>
              </w:rPr>
              <w:t>Maintenance &amp; Iteration</w:t>
            </w:r>
          </w:p>
          <w:p w14:paraId="1184B114" w14:textId="0C775871" w:rsidR="00F46E29" w:rsidRPr="00EF1D23" w:rsidRDefault="00F46E29" w:rsidP="00F46E29">
            <w:pPr>
              <w:pStyle w:val="ListParagraph"/>
              <w:spacing w:before="3" w:line="240" w:lineRule="exact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Penyesuaian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algoritma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jika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ditemukan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kasus</w:t>
            </w:r>
            <w:proofErr w:type="spellEnd"/>
            <w:r w:rsidRPr="00EF1D23">
              <w:rPr>
                <w:sz w:val="22"/>
                <w:szCs w:val="22"/>
              </w:rPr>
              <w:t xml:space="preserve"> khusus (</w:t>
            </w:r>
            <w:proofErr w:type="spellStart"/>
            <w:r w:rsidRPr="00EF1D23">
              <w:rPr>
                <w:sz w:val="22"/>
                <w:szCs w:val="22"/>
              </w:rPr>
              <w:t>oklusi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tertentu</w:t>
            </w:r>
            <w:proofErr w:type="spellEnd"/>
            <w:r w:rsidRPr="00EF1D23">
              <w:rPr>
                <w:sz w:val="22"/>
                <w:szCs w:val="22"/>
              </w:rPr>
              <w:t xml:space="preserve">, </w:t>
            </w:r>
            <w:proofErr w:type="spellStart"/>
            <w:r w:rsidRPr="00EF1D23">
              <w:rPr>
                <w:sz w:val="22"/>
                <w:szCs w:val="22"/>
              </w:rPr>
              <w:t>rotasi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ekstrim</w:t>
            </w:r>
            <w:proofErr w:type="spellEnd"/>
            <w:r w:rsidRPr="00EF1D23">
              <w:rPr>
                <w:sz w:val="22"/>
                <w:szCs w:val="22"/>
              </w:rPr>
              <w:t xml:space="preserve">, </w:t>
            </w:r>
            <w:proofErr w:type="spellStart"/>
            <w:r w:rsidRPr="00EF1D23">
              <w:rPr>
                <w:sz w:val="22"/>
                <w:szCs w:val="22"/>
              </w:rPr>
              <w:t>dsb</w:t>
            </w:r>
            <w:proofErr w:type="spellEnd"/>
            <w:r w:rsidRPr="00EF1D23">
              <w:rPr>
                <w:sz w:val="22"/>
                <w:szCs w:val="22"/>
              </w:rPr>
              <w:t>.)</w:t>
            </w:r>
          </w:p>
        </w:tc>
      </w:tr>
      <w:tr w:rsidR="00F46E29" w:rsidRPr="00EF1D23" w14:paraId="27555D52" w14:textId="77777777" w:rsidTr="00EF1D23">
        <w:trPr>
          <w:trHeight w:hRule="exact" w:val="252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C63D7A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312865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2"/>
            <w:vMerge/>
            <w:tcBorders>
              <w:left w:val="nil"/>
              <w:right w:val="single" w:sz="4" w:space="0" w:color="000000"/>
            </w:tcBorders>
          </w:tcPr>
          <w:p w14:paraId="5EFCE7CC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</w:tr>
      <w:tr w:rsidR="00F46E29" w:rsidRPr="00EF1D23" w14:paraId="4958FEF6" w14:textId="77777777" w:rsidTr="00EF1D23">
        <w:trPr>
          <w:trHeight w:hRule="exact" w:val="25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E9CEF6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4B5615F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2"/>
            <w:vMerge/>
            <w:tcBorders>
              <w:left w:val="nil"/>
              <w:right w:val="single" w:sz="4" w:space="0" w:color="000000"/>
            </w:tcBorders>
          </w:tcPr>
          <w:p w14:paraId="66439286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</w:tr>
      <w:tr w:rsidR="00F46E29" w:rsidRPr="00EF1D23" w14:paraId="0B429822" w14:textId="77777777" w:rsidTr="00EF1D23">
        <w:trPr>
          <w:trHeight w:hRule="exact" w:val="25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3A0CDD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C70E6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2"/>
            <w:vMerge/>
            <w:tcBorders>
              <w:left w:val="nil"/>
              <w:right w:val="single" w:sz="4" w:space="0" w:color="000000"/>
            </w:tcBorders>
          </w:tcPr>
          <w:p w14:paraId="531FEFE2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</w:tr>
      <w:tr w:rsidR="00F46E29" w:rsidRPr="00EF1D23" w14:paraId="0F1B91A8" w14:textId="77777777" w:rsidTr="00EF1D23">
        <w:trPr>
          <w:trHeight w:hRule="exact" w:val="25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4D2FA77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CDF5DDA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2"/>
            <w:vMerge/>
            <w:tcBorders>
              <w:left w:val="nil"/>
              <w:right w:val="single" w:sz="4" w:space="0" w:color="000000"/>
            </w:tcBorders>
          </w:tcPr>
          <w:p w14:paraId="14C2C566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</w:tr>
      <w:tr w:rsidR="00F46E29" w:rsidRPr="00EF1D23" w14:paraId="5E391BA2" w14:textId="77777777" w:rsidTr="00EF1D23">
        <w:trPr>
          <w:trHeight w:hRule="exact" w:val="25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AF84F7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8CD4A3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2"/>
            <w:vMerge/>
            <w:tcBorders>
              <w:left w:val="nil"/>
              <w:right w:val="single" w:sz="4" w:space="0" w:color="000000"/>
            </w:tcBorders>
          </w:tcPr>
          <w:p w14:paraId="2D52D81A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</w:tr>
      <w:tr w:rsidR="00F46E29" w:rsidRPr="00EF1D23" w14:paraId="5E254F1C" w14:textId="77777777" w:rsidTr="00EF1D23">
        <w:trPr>
          <w:trHeight w:hRule="exact" w:val="2294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0CE9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3889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6A126122" w14:textId="77777777" w:rsidR="00F46E29" w:rsidRPr="00EF1D23" w:rsidRDefault="00F46E29">
            <w:pPr>
              <w:rPr>
                <w:sz w:val="22"/>
                <w:szCs w:val="22"/>
              </w:rPr>
            </w:pPr>
          </w:p>
        </w:tc>
      </w:tr>
      <w:tr w:rsidR="00EF1D23" w:rsidRPr="00EF1D23" w14:paraId="74C935D4" w14:textId="77777777" w:rsidTr="00DA5415">
        <w:trPr>
          <w:trHeight w:val="8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58C561" w14:textId="77777777" w:rsidR="00EF1D23" w:rsidRPr="00EF1D23" w:rsidRDefault="00EF1D23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98FCC4" w14:textId="77777777" w:rsidR="00EF1D23" w:rsidRPr="00EF1D23" w:rsidRDefault="00EF1D23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Je</w:t>
            </w:r>
            <w:r w:rsidRPr="00EF1D23">
              <w:rPr>
                <w:spacing w:val="-3"/>
                <w:sz w:val="22"/>
                <w:szCs w:val="22"/>
              </w:rPr>
              <w:t>n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s</w:t>
            </w:r>
            <w:r w:rsidRPr="00EF1D23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R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s</w:t>
            </w:r>
            <w:r w:rsidRPr="00EF1D23">
              <w:rPr>
                <w:spacing w:val="-2"/>
                <w:sz w:val="22"/>
                <w:szCs w:val="22"/>
              </w:rPr>
              <w:t>e</w:t>
            </w:r>
            <w:r w:rsidRPr="00EF1D23">
              <w:rPr>
                <w:sz w:val="22"/>
                <w:szCs w:val="22"/>
              </w:rPr>
              <w:t>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25E5EF" w14:textId="454B9089" w:rsidR="00EF1D23" w:rsidRPr="00EF1D23" w:rsidRDefault="00EF1D23">
            <w:pPr>
              <w:spacing w:before="59"/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Terapan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2E9F783" w14:textId="41769B7F" w:rsidR="00EF1D23" w:rsidRPr="00EF1D23" w:rsidRDefault="00EF1D23" w:rsidP="002B53E2">
            <w:pPr>
              <w:spacing w:before="59"/>
              <w:ind w:left="102"/>
              <w:rPr>
                <w:i/>
                <w:iCs/>
                <w:sz w:val="22"/>
                <w:szCs w:val="22"/>
              </w:rPr>
            </w:pPr>
            <w:proofErr w:type="spellStart"/>
            <w:r w:rsidRPr="00EF1D23">
              <w:rPr>
                <w:rStyle w:val="Emphasis"/>
                <w:rFonts w:eastAsiaTheme="majorEastAsia"/>
                <w:i w:val="0"/>
                <w:iCs w:val="0"/>
                <w:sz w:val="22"/>
                <w:szCs w:val="22"/>
              </w:rPr>
              <w:t>M</w:t>
            </w:r>
            <w:r w:rsidRPr="00EF1D23">
              <w:rPr>
                <w:rStyle w:val="Emphasis"/>
                <w:rFonts w:eastAsiaTheme="majorEastAsia"/>
                <w:i w:val="0"/>
                <w:iCs w:val="0"/>
                <w:sz w:val="22"/>
                <w:szCs w:val="22"/>
              </w:rPr>
              <w:t>engaplikasikan</w:t>
            </w:r>
            <w:proofErr w:type="spellEnd"/>
            <w:r w:rsidRPr="00EF1D23">
              <w:rPr>
                <w:rStyle w:val="Emphasis"/>
                <w:rFonts w:eastAsiaTheme="majorEastAsi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rStyle w:val="Emphasis"/>
                <w:rFonts w:eastAsiaTheme="majorEastAsia"/>
                <w:i w:val="0"/>
                <w:iCs w:val="0"/>
                <w:sz w:val="22"/>
                <w:szCs w:val="22"/>
              </w:rPr>
              <w:t>teknik</w:t>
            </w:r>
            <w:proofErr w:type="spellEnd"/>
            <w:r w:rsidRPr="00EF1D23">
              <w:rPr>
                <w:rStyle w:val="Emphasis"/>
                <w:rFonts w:eastAsiaTheme="majorEastAsia"/>
                <w:i w:val="0"/>
                <w:iCs w:val="0"/>
                <w:sz w:val="22"/>
                <w:szCs w:val="22"/>
              </w:rPr>
              <w:t xml:space="preserve"> </w:t>
            </w:r>
            <w:r w:rsidRPr="00EF1D23">
              <w:rPr>
                <w:rStyle w:val="Emphasis"/>
                <w:rFonts w:eastAsiaTheme="majorEastAsia"/>
                <w:sz w:val="22"/>
                <w:szCs w:val="22"/>
              </w:rPr>
              <w:t>Image Processing</w:t>
            </w:r>
            <w:r w:rsidRPr="00EF1D23">
              <w:rPr>
                <w:rStyle w:val="Emphasis"/>
                <w:rFonts w:eastAsiaTheme="majorEastAsia"/>
                <w:i w:val="0"/>
                <w:iCs w:val="0"/>
                <w:sz w:val="22"/>
                <w:szCs w:val="22"/>
              </w:rPr>
              <w:t xml:space="preserve"> dan </w:t>
            </w:r>
            <w:r w:rsidRPr="00EF1D23">
              <w:rPr>
                <w:rStyle w:val="Emphasis"/>
                <w:rFonts w:eastAsiaTheme="majorEastAsia"/>
                <w:sz w:val="22"/>
                <w:szCs w:val="22"/>
              </w:rPr>
              <w:t>Computer Vision</w:t>
            </w:r>
            <w:r w:rsidRPr="00EF1D23">
              <w:rPr>
                <w:i/>
                <w:iCs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 xml:space="preserve">untuk meningkatkan </w:t>
            </w:r>
            <w:proofErr w:type="spellStart"/>
            <w:r w:rsidRPr="00EF1D23">
              <w:rPr>
                <w:sz w:val="22"/>
                <w:szCs w:val="22"/>
              </w:rPr>
              <w:t>kualitas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r w:rsidRPr="00EF1D23">
              <w:rPr>
                <w:i/>
                <w:iCs/>
                <w:sz w:val="22"/>
                <w:szCs w:val="22"/>
              </w:rPr>
              <w:t>input</w:t>
            </w:r>
            <w:r w:rsidRPr="00EF1D23">
              <w:rPr>
                <w:sz w:val="22"/>
                <w:szCs w:val="22"/>
              </w:rPr>
              <w:t xml:space="preserve"> FER.</w:t>
            </w:r>
          </w:p>
        </w:tc>
      </w:tr>
      <w:tr w:rsidR="002B53E2" w:rsidRPr="00EF1D23" w14:paraId="31A0ED68" w14:textId="77777777" w:rsidTr="00EF1D23">
        <w:trPr>
          <w:trHeight w:val="6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941DF3" w14:textId="77777777" w:rsidR="002B53E2" w:rsidRPr="00EF1D23" w:rsidRDefault="002B53E2">
            <w:pPr>
              <w:spacing w:before="61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4DBB81" w14:textId="77777777" w:rsidR="002B53E2" w:rsidRPr="00EF1D23" w:rsidRDefault="002B53E2">
            <w:pPr>
              <w:spacing w:before="61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P</w:t>
            </w:r>
            <w:r w:rsidRPr="00EF1D23">
              <w:rPr>
                <w:spacing w:val="1"/>
                <w:sz w:val="22"/>
                <w:szCs w:val="22"/>
              </w:rPr>
              <w:t>r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-3"/>
                <w:sz w:val="22"/>
                <w:szCs w:val="22"/>
              </w:rPr>
              <w:t>d</w:t>
            </w:r>
            <w:r w:rsidRPr="00EF1D23">
              <w:rPr>
                <w:sz w:val="22"/>
                <w:szCs w:val="22"/>
              </w:rPr>
              <w:t>uk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1F47F6" w14:textId="2297EEB7" w:rsidR="002B53E2" w:rsidRPr="00EF1D23" w:rsidRDefault="002B53E2" w:rsidP="006C655E">
            <w:pPr>
              <w:spacing w:line="240" w:lineRule="exact"/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188B32" w14:textId="39F3842F" w:rsidR="002B53E2" w:rsidRPr="00EF1D23" w:rsidRDefault="002B53E2" w:rsidP="002B53E2">
            <w:pPr>
              <w:spacing w:before="65" w:line="240" w:lineRule="exact"/>
              <w:ind w:left="102" w:right="52"/>
              <w:jc w:val="both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engembangkan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sebuah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langkah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kerja</w:t>
            </w:r>
            <w:proofErr w:type="spellEnd"/>
            <w:r w:rsidRPr="00EF1D23">
              <w:rPr>
                <w:sz w:val="22"/>
                <w:szCs w:val="22"/>
              </w:rPr>
              <w:t xml:space="preserve"> (pipeline) </w:t>
            </w:r>
            <w:r w:rsidRPr="00EF1D23">
              <w:rPr>
                <w:i/>
                <w:iCs/>
                <w:sz w:val="22"/>
                <w:szCs w:val="22"/>
              </w:rPr>
              <w:t>pre</w:t>
            </w:r>
            <w:r w:rsidRPr="00EF1D23">
              <w:rPr>
                <w:i/>
                <w:iCs/>
                <w:sz w:val="22"/>
                <w:szCs w:val="22"/>
              </w:rPr>
              <w:t>-</w:t>
            </w:r>
            <w:r w:rsidRPr="00EF1D23">
              <w:rPr>
                <w:i/>
                <w:iCs/>
                <w:sz w:val="22"/>
                <w:szCs w:val="22"/>
              </w:rPr>
              <w:t>processing</w:t>
            </w:r>
            <w:r w:rsidRPr="00EF1D23">
              <w:rPr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gambar</w:t>
            </w:r>
          </w:p>
        </w:tc>
      </w:tr>
      <w:tr w:rsidR="0060144F" w:rsidRPr="00EF1D23" w14:paraId="35A8726D" w14:textId="77777777" w:rsidTr="00EF1D23">
        <w:trPr>
          <w:trHeight w:hRule="exact" w:val="32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62041C" w14:textId="77777777" w:rsidR="0060144F" w:rsidRPr="00EF1D23" w:rsidRDefault="009800CB">
            <w:pPr>
              <w:spacing w:before="60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4479A4" w14:textId="77777777" w:rsidR="0060144F" w:rsidRPr="00EF1D23" w:rsidRDefault="009800CB">
            <w:pPr>
              <w:spacing w:before="60"/>
              <w:ind w:left="104"/>
              <w:rPr>
                <w:sz w:val="22"/>
                <w:szCs w:val="22"/>
              </w:rPr>
            </w:pPr>
            <w:r w:rsidRPr="00EF1D23">
              <w:rPr>
                <w:spacing w:val="-1"/>
                <w:sz w:val="22"/>
                <w:szCs w:val="22"/>
              </w:rPr>
              <w:t>V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pacing w:val="-3"/>
                <w:sz w:val="22"/>
                <w:szCs w:val="22"/>
              </w:rPr>
              <w:t>u</w:t>
            </w:r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e</w:t>
            </w:r>
            <w:r w:rsidRPr="00EF1D23">
              <w:rPr>
                <w:spacing w:val="1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p</w:t>
            </w:r>
            <w:r w:rsidRPr="00EF1D23">
              <w:rPr>
                <w:spacing w:val="-2"/>
                <w:sz w:val="22"/>
                <w:szCs w:val="22"/>
              </w:rPr>
              <w:t>r</w:t>
            </w:r>
            <w:r w:rsidRPr="00EF1D23">
              <w:rPr>
                <w:sz w:val="22"/>
                <w:szCs w:val="22"/>
              </w:rPr>
              <w:t>oduk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FB6FC1" w14:textId="79B3929F" w:rsidR="0060144F" w:rsidRPr="00EF1D23" w:rsidRDefault="002B53E2">
            <w:pPr>
              <w:spacing w:before="63" w:line="240" w:lineRule="exact"/>
              <w:ind w:left="102" w:right="452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N/A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FB1D86" w14:textId="3D8978C3" w:rsidR="0060144F" w:rsidRPr="00EF1D23" w:rsidRDefault="002B53E2">
            <w:pPr>
              <w:spacing w:before="63" w:line="240" w:lineRule="exact"/>
              <w:ind w:left="102" w:right="67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N/A</w:t>
            </w:r>
          </w:p>
        </w:tc>
      </w:tr>
      <w:tr w:rsidR="0060144F" w:rsidRPr="00EF1D23" w14:paraId="08548180" w14:textId="77777777" w:rsidTr="00EF1D23">
        <w:trPr>
          <w:trHeight w:hRule="exact" w:val="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83C9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74BC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2B68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3031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2B53E2" w:rsidRPr="00EF1D23" w14:paraId="27DA1A77" w14:textId="77777777" w:rsidTr="00EF1D23">
        <w:trPr>
          <w:trHeight w:val="5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F8B9BB" w14:textId="77777777" w:rsidR="002B53E2" w:rsidRPr="00EF1D23" w:rsidRDefault="002B53E2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FA178B" w14:textId="77777777" w:rsidR="002B53E2" w:rsidRPr="00EF1D23" w:rsidRDefault="002B53E2">
            <w:pPr>
              <w:spacing w:before="59"/>
              <w:ind w:left="104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eda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661CD2" w14:textId="60F7602D" w:rsidR="002B53E2" w:rsidRPr="00EF1D23" w:rsidRDefault="002B53E2" w:rsidP="004A1637">
            <w:pPr>
              <w:spacing w:line="240" w:lineRule="exact"/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Sintesa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83EAF8" w14:textId="47D98092" w:rsidR="002B53E2" w:rsidRPr="00EF1D23" w:rsidRDefault="002B53E2" w:rsidP="002B53E2">
            <w:pPr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pacing w:val="-1"/>
                <w:sz w:val="22"/>
                <w:szCs w:val="22"/>
              </w:rPr>
              <w:t>enggabungkan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beberapa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teknik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(</w:t>
            </w:r>
            <w:r w:rsidRPr="00EF1D23">
              <w:rPr>
                <w:i/>
                <w:iCs/>
                <w:spacing w:val="-1"/>
                <w:sz w:val="22"/>
                <w:szCs w:val="22"/>
              </w:rPr>
              <w:t>face detection, landmarking, alignment, Half-Flip 2D</w:t>
            </w:r>
            <w:r w:rsidRPr="00EF1D23">
              <w:rPr>
                <w:spacing w:val="-1"/>
                <w:sz w:val="22"/>
                <w:szCs w:val="22"/>
              </w:rPr>
              <w:t>)</w:t>
            </w:r>
          </w:p>
        </w:tc>
      </w:tr>
      <w:tr w:rsidR="0060144F" w:rsidRPr="00EF1D23" w14:paraId="2E0B39A5" w14:textId="77777777" w:rsidTr="00EF1D23">
        <w:trPr>
          <w:trHeight w:hRule="exact" w:val="35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8D62AF" w14:textId="77777777" w:rsidR="0060144F" w:rsidRPr="00EF1D23" w:rsidRDefault="009800CB">
            <w:pPr>
              <w:spacing w:before="58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0FA70C" w14:textId="77777777" w:rsidR="0060144F" w:rsidRPr="00EF1D23" w:rsidRDefault="009800CB">
            <w:pPr>
              <w:spacing w:before="58"/>
              <w:ind w:left="104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p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e</w:t>
            </w:r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s</w:t>
            </w:r>
            <w:r w:rsidRPr="00EF1D23">
              <w:rPr>
                <w:spacing w:val="1"/>
                <w:sz w:val="22"/>
                <w:szCs w:val="22"/>
              </w:rPr>
              <w:t>it</w:t>
            </w:r>
            <w:r w:rsidRPr="00EF1D23">
              <w:rPr>
                <w:sz w:val="22"/>
                <w:szCs w:val="22"/>
              </w:rPr>
              <w:t>as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88382C" w14:textId="77777777" w:rsidR="0060144F" w:rsidRPr="00EF1D23" w:rsidRDefault="009800CB">
            <w:pPr>
              <w:spacing w:before="58"/>
              <w:ind w:left="102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Sesu</w:t>
            </w:r>
            <w:r w:rsidRPr="00EF1D23">
              <w:rPr>
                <w:spacing w:val="-2"/>
                <w:sz w:val="22"/>
                <w:szCs w:val="22"/>
              </w:rPr>
              <w:t>a</w:t>
            </w:r>
            <w:r w:rsidRPr="00EF1D23">
              <w:rPr>
                <w:sz w:val="22"/>
                <w:szCs w:val="22"/>
              </w:rPr>
              <w:t>i</w:t>
            </w:r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e</w:t>
            </w:r>
            <w:r w:rsidRPr="00EF1D23">
              <w:rPr>
                <w:spacing w:val="1"/>
                <w:sz w:val="22"/>
                <w:szCs w:val="22"/>
              </w:rPr>
              <w:t>tri</w:t>
            </w:r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s</w:t>
            </w:r>
            <w:proofErr w:type="spellEnd"/>
            <w:r w:rsidRPr="00EF1D23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p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e</w:t>
            </w:r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s</w:t>
            </w:r>
            <w:r w:rsidRPr="00EF1D23">
              <w:rPr>
                <w:spacing w:val="1"/>
                <w:sz w:val="22"/>
                <w:szCs w:val="22"/>
              </w:rPr>
              <w:t>it</w:t>
            </w:r>
            <w:r w:rsidRPr="00EF1D23">
              <w:rPr>
                <w:sz w:val="22"/>
                <w:szCs w:val="22"/>
              </w:rPr>
              <w:t>as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A9B403" w14:textId="77777777" w:rsidR="002B53E2" w:rsidRPr="00EF1D23" w:rsidRDefault="002B53E2" w:rsidP="002B53E2">
            <w:pPr>
              <w:pStyle w:val="ListParagraph"/>
              <w:numPr>
                <w:ilvl w:val="0"/>
                <w:numId w:val="4"/>
              </w:numPr>
              <w:spacing w:before="58"/>
              <w:rPr>
                <w:spacing w:val="1"/>
                <w:sz w:val="22"/>
                <w:szCs w:val="22"/>
              </w:rPr>
            </w:pPr>
            <w:proofErr w:type="spellStart"/>
            <w:r w:rsidRPr="00EF1D23">
              <w:rPr>
                <w:spacing w:val="1"/>
                <w:sz w:val="22"/>
                <w:szCs w:val="22"/>
              </w:rPr>
              <w:t>Menganalisis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variasi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pose dan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wajah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untuk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menentukan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kebutuhan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transformasi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pada metode Half-Flip 2D.</w:t>
            </w:r>
          </w:p>
          <w:p w14:paraId="2CB11CC8" w14:textId="0A7F4A2E" w:rsidR="002B53E2" w:rsidRPr="00EF1D23" w:rsidRDefault="002B53E2" w:rsidP="002B53E2">
            <w:pPr>
              <w:pStyle w:val="ListParagraph"/>
              <w:numPr>
                <w:ilvl w:val="0"/>
                <w:numId w:val="4"/>
              </w:numPr>
              <w:spacing w:before="58"/>
              <w:rPr>
                <w:spacing w:val="1"/>
                <w:sz w:val="22"/>
                <w:szCs w:val="22"/>
              </w:rPr>
            </w:pPr>
            <w:proofErr w:type="spellStart"/>
            <w:r w:rsidRPr="00EF1D23">
              <w:rPr>
                <w:spacing w:val="1"/>
                <w:sz w:val="22"/>
                <w:szCs w:val="22"/>
              </w:rPr>
              <w:t>Mengintegrasikan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r w:rsidRPr="00EF1D23">
              <w:rPr>
                <w:i/>
                <w:iCs/>
                <w:spacing w:val="1"/>
                <w:sz w:val="22"/>
                <w:szCs w:val="22"/>
              </w:rPr>
              <w:t>face detection,</w:t>
            </w:r>
            <w:r w:rsidRPr="00EF1D23">
              <w:rPr>
                <w:i/>
                <w:iCs/>
                <w:spacing w:val="1"/>
                <w:sz w:val="22"/>
                <w:szCs w:val="22"/>
              </w:rPr>
              <w:t xml:space="preserve"> </w:t>
            </w:r>
            <w:r w:rsidRPr="00EF1D23">
              <w:rPr>
                <w:i/>
                <w:iCs/>
                <w:spacing w:val="1"/>
                <w:sz w:val="22"/>
                <w:szCs w:val="22"/>
              </w:rPr>
              <w:t>landmarking</w:t>
            </w:r>
            <w:r w:rsidRPr="00EF1D23">
              <w:rPr>
                <w:spacing w:val="1"/>
                <w:sz w:val="22"/>
                <w:szCs w:val="22"/>
              </w:rPr>
              <w:t xml:space="preserve">, dan Half-Flip 2D dalam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satu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prosedur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preprocessing yang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konsisten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>.</w:t>
            </w:r>
          </w:p>
          <w:p w14:paraId="02666A5E" w14:textId="7783BD1A" w:rsidR="0060144F" w:rsidRPr="00EF1D23" w:rsidRDefault="002B53E2" w:rsidP="002B53E2">
            <w:pPr>
              <w:pStyle w:val="ListParagraph"/>
              <w:numPr>
                <w:ilvl w:val="0"/>
                <w:numId w:val="4"/>
              </w:numPr>
              <w:spacing w:before="58"/>
              <w:rPr>
                <w:spacing w:val="1"/>
                <w:sz w:val="22"/>
                <w:szCs w:val="22"/>
              </w:rPr>
            </w:pPr>
            <w:proofErr w:type="spellStart"/>
            <w:r w:rsidRPr="00EF1D23">
              <w:rPr>
                <w:spacing w:val="1"/>
                <w:sz w:val="22"/>
                <w:szCs w:val="22"/>
              </w:rPr>
              <w:t>Mengevaluasi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dampak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metode Half-Flip 2D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terhadap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r w:rsidRPr="00EF1D23">
              <w:rPr>
                <w:spacing w:val="1"/>
                <w:sz w:val="22"/>
                <w:szCs w:val="22"/>
              </w:rPr>
              <w:t xml:space="preserve">model klasifikasi </w:t>
            </w:r>
            <w:r w:rsidRPr="00EF1D23">
              <w:rPr>
                <w:spacing w:val="1"/>
                <w:sz w:val="22"/>
                <w:szCs w:val="22"/>
              </w:rPr>
              <w:t>FER.</w:t>
            </w:r>
          </w:p>
        </w:tc>
      </w:tr>
      <w:tr w:rsidR="0060144F" w:rsidRPr="00EF1D23" w14:paraId="64C2CCB4" w14:textId="77777777" w:rsidTr="00EF1D23">
        <w:trPr>
          <w:trHeight w:hRule="exact" w:val="28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FAF29D5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E4DEBD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41FD5C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A1804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31671214" w14:textId="77777777" w:rsidTr="00EF1D23">
        <w:trPr>
          <w:trHeight w:hRule="exact" w:val="25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033F5FA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703078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002B5B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8C3201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2F940F59" w14:textId="77777777" w:rsidTr="00EF1D23">
        <w:trPr>
          <w:trHeight w:hRule="exact" w:val="25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2D4834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37E2E9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908CD52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B9CA55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41B34518" w14:textId="77777777" w:rsidTr="00EF1D23">
        <w:trPr>
          <w:trHeight w:hRule="exact" w:val="99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9575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9853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746D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765B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493DF629" w14:textId="77777777" w:rsidTr="00EF1D23">
        <w:trPr>
          <w:trHeight w:hRule="exact" w:val="32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6E80DD" w14:textId="77777777" w:rsidR="0060144F" w:rsidRPr="00EF1D23" w:rsidRDefault="009800CB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525B47" w14:textId="77777777" w:rsidR="0060144F" w:rsidRPr="00EF1D23" w:rsidRDefault="009800CB">
            <w:pPr>
              <w:spacing w:before="59"/>
              <w:ind w:left="104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M</w:t>
            </w:r>
            <w:r w:rsidRPr="00EF1D23">
              <w:rPr>
                <w:spacing w:val="-2"/>
                <w:sz w:val="22"/>
                <w:szCs w:val="22"/>
              </w:rPr>
              <w:t>e</w:t>
            </w:r>
            <w:r w:rsidRPr="00EF1D23">
              <w:rPr>
                <w:spacing w:val="1"/>
                <w:sz w:val="22"/>
                <w:szCs w:val="22"/>
              </w:rPr>
              <w:t>t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-3"/>
                <w:sz w:val="22"/>
                <w:szCs w:val="22"/>
              </w:rPr>
              <w:t>d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-3"/>
                <w:sz w:val="22"/>
                <w:szCs w:val="22"/>
              </w:rPr>
              <w:t>g</w:t>
            </w:r>
            <w:r w:rsidRPr="00EF1D23">
              <w:rPr>
                <w:sz w:val="22"/>
                <w:szCs w:val="22"/>
              </w:rPr>
              <w:t>i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848717" w14:textId="59481A96" w:rsidR="0060144F" w:rsidRPr="00EF1D23" w:rsidRDefault="009800CB">
            <w:pPr>
              <w:spacing w:before="59"/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z w:val="22"/>
                <w:szCs w:val="22"/>
              </w:rPr>
              <w:t>E</w:t>
            </w:r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p</w:t>
            </w:r>
            <w:r w:rsidRPr="00EF1D23">
              <w:rPr>
                <w:spacing w:val="1"/>
                <w:sz w:val="22"/>
                <w:szCs w:val="22"/>
              </w:rPr>
              <w:t>ir</w:t>
            </w:r>
            <w:r w:rsidRPr="00EF1D23">
              <w:rPr>
                <w:spacing w:val="-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k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3F3E18" w14:textId="70DA1A99" w:rsidR="0060144F" w:rsidRPr="00EF1D23" w:rsidRDefault="00EF1D23">
            <w:pPr>
              <w:spacing w:before="59"/>
              <w:ind w:left="102" w:right="5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P</w:t>
            </w:r>
            <w:r w:rsidRPr="00EF1D23">
              <w:rPr>
                <w:spacing w:val="-1"/>
                <w:sz w:val="22"/>
                <w:szCs w:val="22"/>
              </w:rPr>
              <w:t xml:space="preserve">enelitian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dilakukan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melalui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serangkaian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eksperimen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pre</w:t>
            </w:r>
            <w:r>
              <w:rPr>
                <w:spacing w:val="-1"/>
                <w:sz w:val="22"/>
                <w:szCs w:val="22"/>
              </w:rPr>
              <w:t>-</w:t>
            </w:r>
            <w:r w:rsidRPr="00EF1D23">
              <w:rPr>
                <w:spacing w:val="-1"/>
                <w:sz w:val="22"/>
                <w:szCs w:val="22"/>
              </w:rPr>
              <w:t xml:space="preserve">processing pada data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citra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wajah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untuk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mengamati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dampak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metode Half-Flip 2D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terhadap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kualitas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input sistem FER.</w:t>
            </w:r>
          </w:p>
        </w:tc>
      </w:tr>
      <w:tr w:rsidR="0060144F" w:rsidRPr="00EF1D23" w14:paraId="61ADB862" w14:textId="77777777" w:rsidTr="00EF1D23">
        <w:trPr>
          <w:trHeight w:hRule="exact" w:val="252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195BC2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E20BA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E5C7E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32D8A3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217ADA72" w14:textId="77777777" w:rsidTr="00EF1D23">
        <w:trPr>
          <w:trHeight w:hRule="exact" w:val="25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877944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41499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D704D3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E10B4A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3D3C93FD" w14:textId="77777777" w:rsidTr="00EF1D23">
        <w:trPr>
          <w:trHeight w:hRule="exact" w:val="31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029D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E12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78A2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26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</w:tbl>
    <w:p w14:paraId="58062308" w14:textId="77777777" w:rsidR="0060144F" w:rsidRPr="00EF1D23" w:rsidRDefault="0060144F">
      <w:pPr>
        <w:spacing w:before="15" w:line="220" w:lineRule="exact"/>
        <w:rPr>
          <w:sz w:val="22"/>
          <w:szCs w:val="22"/>
        </w:rPr>
      </w:pPr>
    </w:p>
    <w:p w14:paraId="7E7AC6BD" w14:textId="759B374B" w:rsidR="0060144F" w:rsidRPr="00EF1D23" w:rsidRDefault="009800CB">
      <w:pPr>
        <w:spacing w:before="14"/>
        <w:ind w:left="212"/>
        <w:rPr>
          <w:rFonts w:ascii="Calibri" w:eastAsia="Calibri" w:hAnsi="Calibri" w:cs="Calibri"/>
          <w:sz w:val="22"/>
          <w:szCs w:val="22"/>
        </w:rPr>
        <w:sectPr w:rsidR="0060144F" w:rsidRPr="00EF1D23">
          <w:type w:val="continuous"/>
          <w:pgSz w:w="11920" w:h="16840"/>
          <w:pgMar w:top="1200" w:right="640" w:bottom="280" w:left="640" w:header="892" w:footer="720" w:gutter="0"/>
          <w:cols w:space="720"/>
        </w:sectPr>
      </w:pPr>
      <w:r w:rsidRPr="00EF1D23">
        <w:rPr>
          <w:rFonts w:ascii="Calibri" w:eastAsia="Calibri" w:hAnsi="Calibri" w:cs="Calibri"/>
          <w:sz w:val="22"/>
          <w:szCs w:val="22"/>
        </w:rPr>
        <w:t>R</w:t>
      </w:r>
      <w:r w:rsidRPr="00EF1D23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EF1D23">
        <w:rPr>
          <w:rFonts w:ascii="Calibri" w:eastAsia="Calibri" w:hAnsi="Calibri" w:cs="Calibri"/>
          <w:spacing w:val="1"/>
          <w:sz w:val="22"/>
          <w:szCs w:val="22"/>
        </w:rPr>
        <w:t>v</w:t>
      </w:r>
      <w:r w:rsidRPr="00EF1D23">
        <w:rPr>
          <w:rFonts w:ascii="Calibri" w:eastAsia="Calibri" w:hAnsi="Calibri" w:cs="Calibri"/>
          <w:sz w:val="22"/>
          <w:szCs w:val="22"/>
        </w:rPr>
        <w:t>i</w:t>
      </w:r>
      <w:r w:rsidRPr="00EF1D23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EF1D23">
        <w:rPr>
          <w:rFonts w:ascii="Calibri" w:eastAsia="Calibri" w:hAnsi="Calibri" w:cs="Calibri"/>
          <w:sz w:val="22"/>
          <w:szCs w:val="22"/>
        </w:rPr>
        <w:t>w</w:t>
      </w:r>
      <w:r w:rsidRPr="00EF1D23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EF1D23">
        <w:rPr>
          <w:rFonts w:ascii="Calibri" w:eastAsia="Calibri" w:hAnsi="Calibri" w:cs="Calibri"/>
          <w:sz w:val="22"/>
          <w:szCs w:val="22"/>
        </w:rPr>
        <w:t>T</w:t>
      </w:r>
      <w:r w:rsidRPr="00EF1D23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EF1D23">
        <w:rPr>
          <w:rFonts w:ascii="Calibri" w:eastAsia="Calibri" w:hAnsi="Calibri" w:cs="Calibri"/>
          <w:sz w:val="22"/>
          <w:szCs w:val="22"/>
        </w:rPr>
        <w:t>sis,</w:t>
      </w:r>
      <w:r w:rsidRPr="00EF1D23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EF1D23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EF1D23">
        <w:rPr>
          <w:rFonts w:ascii="Calibri" w:eastAsia="Calibri" w:hAnsi="Calibri" w:cs="Calibri"/>
          <w:sz w:val="22"/>
          <w:szCs w:val="22"/>
        </w:rPr>
        <w:t>ala</w:t>
      </w:r>
      <w:r w:rsidRPr="00EF1D23">
        <w:rPr>
          <w:rFonts w:ascii="Calibri" w:eastAsia="Calibri" w:hAnsi="Calibri" w:cs="Calibri"/>
          <w:spacing w:val="1"/>
          <w:sz w:val="22"/>
          <w:szCs w:val="22"/>
        </w:rPr>
        <w:t>m</w:t>
      </w:r>
      <w:r w:rsidRPr="00EF1D23">
        <w:rPr>
          <w:rFonts w:ascii="Calibri" w:eastAsia="Calibri" w:hAnsi="Calibri" w:cs="Calibri"/>
          <w:spacing w:val="-3"/>
          <w:sz w:val="22"/>
          <w:szCs w:val="22"/>
        </w:rPr>
        <w:t>a</w:t>
      </w:r>
      <w:r w:rsidRPr="00EF1D23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6E45F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EF1D23">
        <w:rPr>
          <w:rFonts w:ascii="Calibri" w:eastAsia="Calibri" w:hAnsi="Calibri" w:cs="Calibri"/>
          <w:spacing w:val="-2"/>
          <w:sz w:val="22"/>
          <w:szCs w:val="22"/>
        </w:rPr>
        <w:t>1</w:t>
      </w:r>
      <w:r w:rsidR="006E45F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Pr="00EF1D23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EF1D23">
        <w:rPr>
          <w:rFonts w:ascii="Calibri" w:eastAsia="Calibri" w:hAnsi="Calibri" w:cs="Calibri"/>
          <w:sz w:val="22"/>
          <w:szCs w:val="22"/>
        </w:rPr>
        <w:t>ari</w:t>
      </w:r>
      <w:proofErr w:type="spellEnd"/>
      <w:r w:rsidR="006E45FD">
        <w:rPr>
          <w:rFonts w:ascii="Calibri" w:eastAsia="Calibri" w:hAnsi="Calibri" w:cs="Calibri"/>
          <w:sz w:val="22"/>
          <w:szCs w:val="22"/>
        </w:rPr>
        <w:t xml:space="preserve"> </w:t>
      </w:r>
      <w:r w:rsidRPr="00EF1D23">
        <w:rPr>
          <w:rFonts w:ascii="Calibri" w:eastAsia="Calibri" w:hAnsi="Calibri" w:cs="Calibri"/>
          <w:sz w:val="22"/>
          <w:szCs w:val="22"/>
        </w:rPr>
        <w:t>4</w:t>
      </w:r>
    </w:p>
    <w:p w14:paraId="472742E3" w14:textId="77777777" w:rsidR="0060144F" w:rsidRPr="00EF1D23" w:rsidRDefault="0060144F">
      <w:pPr>
        <w:spacing w:before="3" w:line="100" w:lineRule="exact"/>
        <w:rPr>
          <w:sz w:val="22"/>
          <w:szCs w:val="22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2030"/>
        <w:gridCol w:w="3290"/>
        <w:gridCol w:w="4615"/>
      </w:tblGrid>
      <w:tr w:rsidR="0060144F" w:rsidRPr="00EF1D23" w14:paraId="73960AD0" w14:textId="77777777">
        <w:trPr>
          <w:trHeight w:hRule="exact" w:val="63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CC9D" w14:textId="77777777" w:rsidR="0060144F" w:rsidRPr="00EF1D23" w:rsidRDefault="009800CB">
            <w:pPr>
              <w:spacing w:before="60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13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8E30" w14:textId="77777777" w:rsidR="0060144F" w:rsidRPr="00EF1D23" w:rsidRDefault="009800CB">
            <w:pPr>
              <w:spacing w:before="60"/>
              <w:ind w:left="104"/>
              <w:rPr>
                <w:sz w:val="22"/>
                <w:szCs w:val="22"/>
              </w:rPr>
            </w:pPr>
            <w:r w:rsidRPr="00EF1D23">
              <w:rPr>
                <w:spacing w:val="-1"/>
                <w:sz w:val="22"/>
                <w:szCs w:val="22"/>
              </w:rPr>
              <w:t>V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pacing w:val="-3"/>
                <w:sz w:val="22"/>
                <w:szCs w:val="22"/>
              </w:rPr>
              <w:t>u</w:t>
            </w:r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e</w:t>
            </w:r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bu</w:t>
            </w:r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u</w:t>
            </w:r>
            <w:proofErr w:type="spellEnd"/>
            <w:r w:rsidRPr="00EF1D23">
              <w:rPr>
                <w:sz w:val="22"/>
                <w:szCs w:val="22"/>
              </w:rPr>
              <w:t xml:space="preserve"> Tes</w:t>
            </w:r>
            <w:r w:rsidRPr="00EF1D23">
              <w:rPr>
                <w:spacing w:val="-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s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712C" w14:textId="77777777" w:rsidR="0060144F" w:rsidRPr="00EF1D23" w:rsidRDefault="009800CB">
            <w:pPr>
              <w:spacing w:before="64" w:line="240" w:lineRule="exact"/>
              <w:ind w:left="102" w:right="66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Ju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ah ha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 xml:space="preserve">an dan </w:t>
            </w:r>
            <w:r w:rsidRPr="00EF1D23">
              <w:rPr>
                <w:spacing w:val="1"/>
                <w:sz w:val="22"/>
                <w:szCs w:val="22"/>
              </w:rPr>
              <w:t>j</w:t>
            </w:r>
            <w:r w:rsidRPr="00EF1D23">
              <w:rPr>
                <w:sz w:val="22"/>
                <w:szCs w:val="22"/>
              </w:rPr>
              <w:t>u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ah ha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an</w:t>
            </w:r>
            <w:r w:rsidRPr="00EF1D23"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pacing w:val="-2"/>
                <w:sz w:val="22"/>
                <w:szCs w:val="22"/>
              </w:rPr>
              <w:t>a</w:t>
            </w:r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p</w:t>
            </w:r>
            <w:r w:rsidRPr="00EF1D23">
              <w:rPr>
                <w:spacing w:val="1"/>
                <w:sz w:val="22"/>
                <w:szCs w:val="22"/>
              </w:rPr>
              <w:t>ir</w:t>
            </w:r>
            <w:r w:rsidRPr="00EF1D23">
              <w:rPr>
                <w:spacing w:val="-2"/>
                <w:sz w:val="22"/>
                <w:szCs w:val="22"/>
              </w:rPr>
              <w:t>a</w:t>
            </w:r>
            <w:r w:rsidRPr="00EF1D23">
              <w:rPr>
                <w:sz w:val="22"/>
                <w:szCs w:val="22"/>
              </w:rPr>
              <w:t>n</w:t>
            </w:r>
            <w:proofErr w:type="spellEnd"/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ACD2" w14:textId="77777777" w:rsidR="0060144F" w:rsidRDefault="009800CB">
            <w:pPr>
              <w:spacing w:before="60"/>
              <w:ind w:left="102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D</w:t>
            </w:r>
            <w:r w:rsidRPr="00EF1D23">
              <w:rPr>
                <w:sz w:val="22"/>
                <w:szCs w:val="22"/>
              </w:rPr>
              <w:t>o</w:t>
            </w:r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u</w:t>
            </w:r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en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EF1D23">
              <w:rPr>
                <w:sz w:val="22"/>
                <w:szCs w:val="22"/>
              </w:rPr>
              <w:t>u</w:t>
            </w:r>
            <w:r w:rsidRPr="00EF1D23">
              <w:rPr>
                <w:spacing w:val="1"/>
                <w:sz w:val="22"/>
                <w:szCs w:val="22"/>
              </w:rPr>
              <w:t>t</w:t>
            </w:r>
            <w:r w:rsidRPr="00EF1D23">
              <w:rPr>
                <w:spacing w:val="-2"/>
                <w:sz w:val="22"/>
                <w:szCs w:val="22"/>
              </w:rPr>
              <w:t>a</w:t>
            </w:r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a</w:t>
            </w:r>
            <w:proofErr w:type="spellEnd"/>
            <w:r w:rsidRPr="00EF1D23">
              <w:rPr>
                <w:spacing w:val="3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:</w:t>
            </w:r>
            <w:proofErr w:type="gram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7</w:t>
            </w:r>
            <w:r w:rsidR="00EF1D23">
              <w:rPr>
                <w:sz w:val="22"/>
                <w:szCs w:val="22"/>
              </w:rPr>
              <w:t>5</w:t>
            </w:r>
            <w:r w:rsidRPr="00EF1D23">
              <w:rPr>
                <w:spacing w:val="-2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ha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an</w:t>
            </w:r>
          </w:p>
          <w:p w14:paraId="7E28857D" w14:textId="70A26183" w:rsidR="00EF1D23" w:rsidRPr="00EF1D23" w:rsidRDefault="00EF1D23">
            <w:pPr>
              <w:spacing w:before="60"/>
              <w:ind w:left="102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Lampiran :</w:t>
            </w:r>
            <w:proofErr w:type="gramEnd"/>
            <w:r>
              <w:rPr>
                <w:sz w:val="22"/>
                <w:szCs w:val="22"/>
              </w:rPr>
              <w:t xml:space="preserve"> 4 halaman</w:t>
            </w:r>
          </w:p>
        </w:tc>
      </w:tr>
      <w:tr w:rsidR="0060144F" w:rsidRPr="00EF1D23" w14:paraId="202FEF46" w14:textId="77777777">
        <w:trPr>
          <w:trHeight w:hRule="exact" w:val="1587"/>
        </w:trPr>
        <w:tc>
          <w:tcPr>
            <w:tcW w:w="4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29B7E2" w14:textId="77777777" w:rsidR="0060144F" w:rsidRPr="00EF1D23" w:rsidRDefault="009800CB">
            <w:pPr>
              <w:spacing w:before="58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14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804FB8" w14:textId="77777777" w:rsidR="0060144F" w:rsidRPr="00EF1D23" w:rsidRDefault="009800CB">
            <w:pPr>
              <w:spacing w:before="58"/>
              <w:ind w:left="104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-1"/>
                <w:sz w:val="22"/>
                <w:szCs w:val="22"/>
              </w:rPr>
              <w:t>A</w:t>
            </w:r>
            <w:r w:rsidRPr="00EF1D23">
              <w:rPr>
                <w:sz w:val="22"/>
                <w:szCs w:val="22"/>
              </w:rPr>
              <w:t>bs</w:t>
            </w:r>
            <w:r w:rsidRPr="00EF1D23">
              <w:rPr>
                <w:spacing w:val="-1"/>
                <w:sz w:val="22"/>
                <w:szCs w:val="22"/>
              </w:rPr>
              <w:t>t</w:t>
            </w:r>
            <w:r w:rsidRPr="00EF1D23">
              <w:rPr>
                <w:spacing w:val="1"/>
                <w:sz w:val="22"/>
                <w:szCs w:val="22"/>
              </w:rPr>
              <w:t>r</w:t>
            </w:r>
            <w:r w:rsidRPr="00EF1D23">
              <w:rPr>
                <w:sz w:val="22"/>
                <w:szCs w:val="22"/>
              </w:rPr>
              <w:t>ak</w:t>
            </w:r>
            <w:proofErr w:type="spellEnd"/>
          </w:p>
        </w:tc>
        <w:tc>
          <w:tcPr>
            <w:tcW w:w="32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7EE790" w14:textId="77777777" w:rsidR="0060144F" w:rsidRPr="00EF1D23" w:rsidRDefault="009800CB">
            <w:pPr>
              <w:spacing w:before="58"/>
              <w:ind w:left="102" w:right="302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Je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as</w:t>
            </w:r>
            <w:r w:rsidRPr="00EF1D23">
              <w:rPr>
                <w:spacing w:val="-2"/>
                <w:sz w:val="22"/>
                <w:szCs w:val="22"/>
              </w:rPr>
              <w:t xml:space="preserve"> 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-1"/>
                <w:sz w:val="22"/>
                <w:szCs w:val="22"/>
              </w:rPr>
              <w:t>t</w:t>
            </w:r>
            <w:r w:rsidRPr="00EF1D23">
              <w:rPr>
                <w:sz w:val="22"/>
                <w:szCs w:val="22"/>
              </w:rPr>
              <w:t>ar</w:t>
            </w:r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be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an</w:t>
            </w:r>
            <w:r w:rsidRPr="00EF1D23">
              <w:rPr>
                <w:spacing w:val="-3"/>
                <w:sz w:val="22"/>
                <w:szCs w:val="22"/>
              </w:rPr>
              <w:t>g</w:t>
            </w:r>
            <w:r w:rsidRPr="00EF1D23">
              <w:rPr>
                <w:sz w:val="22"/>
                <w:szCs w:val="22"/>
              </w:rPr>
              <w:t>,</w:t>
            </w:r>
            <w:r w:rsidRPr="00EF1D23">
              <w:rPr>
                <w:spacing w:val="3"/>
                <w:sz w:val="22"/>
                <w:szCs w:val="22"/>
              </w:rPr>
              <w:t xml:space="preserve"> </w:t>
            </w:r>
            <w:r w:rsidRPr="00EF1D23">
              <w:rPr>
                <w:i/>
                <w:sz w:val="22"/>
                <w:szCs w:val="22"/>
              </w:rPr>
              <w:t>prob</w:t>
            </w:r>
            <w:r w:rsidRPr="00EF1D23">
              <w:rPr>
                <w:i/>
                <w:spacing w:val="-1"/>
                <w:sz w:val="22"/>
                <w:szCs w:val="22"/>
              </w:rPr>
              <w:t>l</w:t>
            </w:r>
            <w:r w:rsidRPr="00EF1D23">
              <w:rPr>
                <w:i/>
                <w:sz w:val="22"/>
                <w:szCs w:val="22"/>
              </w:rPr>
              <w:t>em s</w:t>
            </w:r>
            <w:r w:rsidRPr="00EF1D23">
              <w:rPr>
                <w:i/>
                <w:spacing w:val="1"/>
                <w:sz w:val="22"/>
                <w:szCs w:val="22"/>
              </w:rPr>
              <w:t>t</w:t>
            </w:r>
            <w:r w:rsidRPr="00EF1D23">
              <w:rPr>
                <w:i/>
                <w:spacing w:val="-3"/>
                <w:sz w:val="22"/>
                <w:szCs w:val="22"/>
              </w:rPr>
              <w:t>a</w:t>
            </w:r>
            <w:r w:rsidRPr="00EF1D23">
              <w:rPr>
                <w:i/>
                <w:spacing w:val="1"/>
                <w:sz w:val="22"/>
                <w:szCs w:val="22"/>
              </w:rPr>
              <w:t>t</w:t>
            </w:r>
            <w:r w:rsidRPr="00EF1D23">
              <w:rPr>
                <w:i/>
                <w:sz w:val="22"/>
                <w:szCs w:val="22"/>
              </w:rPr>
              <w:t>e</w:t>
            </w:r>
            <w:r w:rsidRPr="00EF1D23">
              <w:rPr>
                <w:i/>
                <w:spacing w:val="-1"/>
                <w:sz w:val="22"/>
                <w:szCs w:val="22"/>
              </w:rPr>
              <w:t>m</w:t>
            </w:r>
            <w:r w:rsidRPr="00EF1D23">
              <w:rPr>
                <w:i/>
                <w:sz w:val="22"/>
                <w:szCs w:val="22"/>
              </w:rPr>
              <w:t>e</w:t>
            </w:r>
            <w:r w:rsidRPr="00EF1D23">
              <w:rPr>
                <w:i/>
                <w:spacing w:val="-3"/>
                <w:sz w:val="22"/>
                <w:szCs w:val="22"/>
              </w:rPr>
              <w:t>n</w:t>
            </w:r>
            <w:r w:rsidRPr="00EF1D23">
              <w:rPr>
                <w:i/>
                <w:spacing w:val="1"/>
                <w:sz w:val="22"/>
                <w:szCs w:val="22"/>
              </w:rPr>
              <w:t>t</w:t>
            </w:r>
            <w:r w:rsidRPr="00EF1D23">
              <w:rPr>
                <w:spacing w:val="1"/>
                <w:sz w:val="22"/>
                <w:szCs w:val="22"/>
              </w:rPr>
              <w:t>/</w:t>
            </w:r>
            <w:r w:rsidRPr="00EF1D23">
              <w:rPr>
                <w:spacing w:val="-1"/>
                <w:sz w:val="22"/>
                <w:szCs w:val="22"/>
              </w:rPr>
              <w:t>RQ</w:t>
            </w:r>
            <w:r w:rsidRPr="00EF1D23">
              <w:rPr>
                <w:sz w:val="22"/>
                <w:szCs w:val="22"/>
              </w:rPr>
              <w:t>,</w:t>
            </w:r>
            <w:r w:rsidRPr="00EF1D23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usu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an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so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us</w:t>
            </w:r>
            <w:r w:rsidRPr="00EF1D23">
              <w:rPr>
                <w:spacing w:val="-1"/>
                <w:sz w:val="22"/>
                <w:szCs w:val="22"/>
              </w:rPr>
              <w:t>i</w:t>
            </w:r>
            <w:proofErr w:type="spellEnd"/>
            <w:r w:rsidRPr="00EF1D23">
              <w:rPr>
                <w:sz w:val="22"/>
                <w:szCs w:val="22"/>
              </w:rPr>
              <w:t xml:space="preserve">, </w:t>
            </w:r>
            <w:proofErr w:type="spellStart"/>
            <w:r w:rsidRPr="00EF1D23">
              <w:rPr>
                <w:sz w:val="22"/>
                <w:szCs w:val="22"/>
              </w:rPr>
              <w:t>ba</w:t>
            </w:r>
            <w:r w:rsidRPr="00EF1D23">
              <w:rPr>
                <w:spacing w:val="-3"/>
                <w:sz w:val="22"/>
                <w:szCs w:val="22"/>
              </w:rPr>
              <w:t>g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ana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en</w:t>
            </w:r>
            <w:r w:rsidRPr="00EF1D23">
              <w:rPr>
                <w:spacing w:val="1"/>
                <w:sz w:val="22"/>
                <w:szCs w:val="22"/>
              </w:rPr>
              <w:t>j</w:t>
            </w:r>
            <w:r w:rsidRPr="00EF1D23">
              <w:rPr>
                <w:spacing w:val="-2"/>
                <w:sz w:val="22"/>
                <w:szCs w:val="22"/>
              </w:rPr>
              <w:t>a</w:t>
            </w:r>
            <w:r w:rsidRPr="00EF1D23">
              <w:rPr>
                <w:spacing w:val="-1"/>
                <w:sz w:val="22"/>
                <w:szCs w:val="22"/>
              </w:rPr>
              <w:t>w</w:t>
            </w:r>
            <w:r w:rsidRPr="00EF1D23">
              <w:rPr>
                <w:sz w:val="22"/>
                <w:szCs w:val="22"/>
              </w:rPr>
              <w:t>ab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r w:rsidRPr="00EF1D23">
              <w:rPr>
                <w:spacing w:val="-1"/>
                <w:sz w:val="22"/>
                <w:szCs w:val="22"/>
              </w:rPr>
              <w:t>R</w:t>
            </w:r>
            <w:r w:rsidRPr="00EF1D23">
              <w:rPr>
                <w:sz w:val="22"/>
                <w:szCs w:val="22"/>
              </w:rPr>
              <w:t>Q</w:t>
            </w:r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1"/>
                <w:sz w:val="22"/>
                <w:szCs w:val="22"/>
              </w:rPr>
              <w:t>t</w:t>
            </w:r>
            <w:r w:rsidRPr="00EF1D23">
              <w:rPr>
                <w:spacing w:val="-2"/>
                <w:sz w:val="22"/>
                <w:szCs w:val="22"/>
              </w:rPr>
              <w:t>a</w:t>
            </w:r>
            <w:r w:rsidRPr="00EF1D23">
              <w:rPr>
                <w:sz w:val="22"/>
                <w:szCs w:val="22"/>
              </w:rPr>
              <w:t xml:space="preserve">u </w:t>
            </w:r>
            <w:proofErr w:type="spellStart"/>
            <w:r w:rsidRPr="00EF1D23">
              <w:rPr>
                <w:spacing w:val="-1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encap</w:t>
            </w:r>
            <w:r w:rsidRPr="00EF1D23">
              <w:rPr>
                <w:spacing w:val="-2"/>
                <w:sz w:val="22"/>
                <w:szCs w:val="22"/>
              </w:rPr>
              <w:t>a</w:t>
            </w:r>
            <w:r w:rsidRPr="00EF1D23">
              <w:rPr>
                <w:sz w:val="22"/>
                <w:szCs w:val="22"/>
              </w:rPr>
              <w:t>i</w:t>
            </w:r>
            <w:proofErr w:type="spellEnd"/>
            <w:r w:rsidRPr="00EF1D23"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so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us</w:t>
            </w:r>
            <w:r w:rsidRPr="00EF1D23">
              <w:rPr>
                <w:spacing w:val="-1"/>
                <w:sz w:val="22"/>
                <w:szCs w:val="22"/>
              </w:rPr>
              <w:t>i</w:t>
            </w:r>
            <w:proofErr w:type="spellEnd"/>
            <w:r w:rsidRPr="00EF1D23">
              <w:rPr>
                <w:sz w:val="22"/>
                <w:szCs w:val="22"/>
              </w:rPr>
              <w:t xml:space="preserve">, </w:t>
            </w:r>
            <w:proofErr w:type="spellStart"/>
            <w:r w:rsidRPr="00EF1D23">
              <w:rPr>
                <w:spacing w:val="-3"/>
                <w:sz w:val="22"/>
                <w:szCs w:val="22"/>
              </w:rPr>
              <w:t>v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1"/>
                <w:sz w:val="22"/>
                <w:szCs w:val="22"/>
              </w:rPr>
              <w:t>li</w:t>
            </w:r>
            <w:r w:rsidRPr="00EF1D23">
              <w:rPr>
                <w:sz w:val="22"/>
                <w:szCs w:val="22"/>
              </w:rPr>
              <w:t>d</w:t>
            </w:r>
            <w:r w:rsidRPr="00EF1D23">
              <w:rPr>
                <w:spacing w:val="-1"/>
                <w:sz w:val="22"/>
                <w:szCs w:val="22"/>
              </w:rPr>
              <w:t>i</w:t>
            </w:r>
            <w:r w:rsidRPr="00EF1D23">
              <w:rPr>
                <w:spacing w:val="1"/>
                <w:sz w:val="22"/>
                <w:szCs w:val="22"/>
              </w:rPr>
              <w:t>t</w:t>
            </w:r>
            <w:r w:rsidRPr="00EF1D23">
              <w:rPr>
                <w:spacing w:val="-2"/>
                <w:sz w:val="22"/>
                <w:szCs w:val="22"/>
              </w:rPr>
              <w:t>a</w:t>
            </w:r>
            <w:r w:rsidRPr="00EF1D23">
              <w:rPr>
                <w:sz w:val="22"/>
                <w:szCs w:val="22"/>
              </w:rPr>
              <w:t>s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so</w:t>
            </w:r>
            <w:r w:rsidRPr="00EF1D23">
              <w:rPr>
                <w:spacing w:val="-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usi</w:t>
            </w:r>
            <w:proofErr w:type="spellEnd"/>
            <w:r w:rsidRPr="00EF1D23">
              <w:rPr>
                <w:sz w:val="22"/>
                <w:szCs w:val="22"/>
              </w:rPr>
              <w:t xml:space="preserve"> </w:t>
            </w:r>
            <w:r w:rsidRPr="00EF1D23">
              <w:rPr>
                <w:spacing w:val="-3"/>
                <w:sz w:val="22"/>
                <w:szCs w:val="22"/>
              </w:rPr>
              <w:t>y</w:t>
            </w:r>
            <w:r w:rsidRPr="00EF1D23">
              <w:rPr>
                <w:sz w:val="22"/>
                <w:szCs w:val="22"/>
              </w:rPr>
              <w:t xml:space="preserve">ang </w:t>
            </w:r>
            <w:proofErr w:type="spellStart"/>
            <w:r w:rsidRPr="00EF1D23">
              <w:rPr>
                <w:sz w:val="22"/>
                <w:szCs w:val="22"/>
              </w:rPr>
              <w:t>d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u</w:t>
            </w:r>
            <w:r w:rsidRPr="00EF1D23">
              <w:rPr>
                <w:spacing w:val="-2"/>
                <w:sz w:val="22"/>
                <w:szCs w:val="22"/>
              </w:rPr>
              <w:t>s</w:t>
            </w:r>
            <w:r w:rsidRPr="00EF1D23">
              <w:rPr>
                <w:sz w:val="22"/>
                <w:szCs w:val="22"/>
              </w:rPr>
              <w:t>u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an</w:t>
            </w:r>
            <w:proofErr w:type="spellEnd"/>
            <w:r w:rsidRPr="00EF1D23">
              <w:rPr>
                <w:sz w:val="22"/>
                <w:szCs w:val="22"/>
              </w:rPr>
              <w:t>, dan</w:t>
            </w:r>
            <w:r w:rsidRPr="00EF1D23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es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pacing w:val="-4"/>
                <w:sz w:val="22"/>
                <w:szCs w:val="22"/>
              </w:rPr>
              <w:t>m</w:t>
            </w:r>
            <w:r w:rsidRPr="00EF1D23">
              <w:rPr>
                <w:sz w:val="22"/>
                <w:szCs w:val="22"/>
              </w:rPr>
              <w:t>pu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z w:val="22"/>
                <w:szCs w:val="22"/>
              </w:rPr>
              <w:t>an</w:t>
            </w:r>
            <w:proofErr w:type="spellEnd"/>
          </w:p>
        </w:tc>
        <w:tc>
          <w:tcPr>
            <w:tcW w:w="46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15F0B1" w14:textId="04D7010F" w:rsidR="00EF1D23" w:rsidRPr="00EF1D23" w:rsidRDefault="00EF1D23" w:rsidP="00EF1D23">
            <w:pPr>
              <w:spacing w:before="58" w:after="240"/>
              <w:ind w:left="102" w:right="50"/>
              <w:jc w:val="both"/>
              <w:rPr>
                <w:spacing w:val="1"/>
                <w:sz w:val="22"/>
                <w:szCs w:val="22"/>
              </w:rPr>
            </w:pPr>
            <w:proofErr w:type="spellStart"/>
            <w:r w:rsidRPr="00EF1D23">
              <w:rPr>
                <w:spacing w:val="1"/>
                <w:sz w:val="22"/>
                <w:szCs w:val="22"/>
              </w:rPr>
              <w:t>Transformasi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digital pada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pendidikan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mendorong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penggunaan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pembelajaran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daring,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namun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metode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ini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menyulitkan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pengajar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untuk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memantau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engagement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karena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minim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interaksi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langsung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.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Tantangan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terbesar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muncul pada sistem Facial Emotion Recognition (FER) yang sering gagal ketika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wajah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pemelajar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mengalami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(misalnya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tertutup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tangan) atau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berada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dalam posisi non-frontal. Berdasarkan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permasalahan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tersebut, penelitian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ini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merumuskan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pertanyaan: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bagaimana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meningkatkan robustness FER pada kondisi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wajah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tidak ideal dalam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pembelajaran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daring?</w:t>
            </w:r>
          </w:p>
          <w:p w14:paraId="7272AB2C" w14:textId="341DBB62" w:rsidR="00EF1D23" w:rsidRPr="00EF1D23" w:rsidRDefault="00EF1D23" w:rsidP="00EF1D23">
            <w:pPr>
              <w:spacing w:before="58" w:after="240"/>
              <w:ind w:left="102" w:right="50"/>
              <w:jc w:val="both"/>
              <w:rPr>
                <w:spacing w:val="1"/>
                <w:sz w:val="22"/>
                <w:szCs w:val="22"/>
              </w:rPr>
            </w:pPr>
            <w:r w:rsidRPr="00EF1D23">
              <w:rPr>
                <w:spacing w:val="1"/>
                <w:sz w:val="22"/>
                <w:szCs w:val="22"/>
              </w:rPr>
              <w:t xml:space="preserve">Penelitian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ini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mengusulkan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metode pre-processing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berbasis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gambar 2D yang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terdiri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dari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landmark extraction, koreksi pose (roll correction), hand-masking,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perhitungan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area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kiri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–kanan, dan proses Half-Flip 2D untuk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merekonstruksi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tampilan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wajah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menjadi lebih frontal dan minim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. Pipeline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ini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dirancang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untuk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mempertahankan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informasi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visual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penting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sebelum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citra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dikirim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ke model FER.</w:t>
            </w:r>
          </w:p>
          <w:p w14:paraId="3C0B4242" w14:textId="4067FE5E" w:rsidR="00EF1D23" w:rsidRPr="00EF1D23" w:rsidRDefault="00EF1D23" w:rsidP="00EF1D23">
            <w:pPr>
              <w:spacing w:before="58" w:after="240"/>
              <w:ind w:left="102" w:right="50"/>
              <w:jc w:val="both"/>
              <w:rPr>
                <w:spacing w:val="1"/>
                <w:sz w:val="22"/>
                <w:szCs w:val="22"/>
              </w:rPr>
            </w:pPr>
            <w:proofErr w:type="spellStart"/>
            <w:r w:rsidRPr="00EF1D23">
              <w:rPr>
                <w:spacing w:val="1"/>
                <w:sz w:val="22"/>
                <w:szCs w:val="22"/>
              </w:rPr>
              <w:t>Validitas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solusi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diuji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melalui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eksperimen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dengan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membandingkan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performa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FER sebelum dan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sesudah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pre-processing menggunakan model CNN,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DeepFace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, dan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FaceLib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.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Hasilnya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menunjukkan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peningkatan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akurasi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signifikan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pada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kasus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vertikal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(misalnya area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mata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tertutup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tangan),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dengan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peningkatan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tertinggi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sebesar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33,79% pada CNN.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Namun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metode kurang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efektif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pada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area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mulut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wajah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dalam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pencahayaan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rendah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akibat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keterbatasan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hand-detector.</w:t>
            </w:r>
          </w:p>
          <w:p w14:paraId="6FDD8478" w14:textId="16F9B665" w:rsidR="0060144F" w:rsidRPr="00EF1D23" w:rsidRDefault="00EF1D23" w:rsidP="00EF1D23">
            <w:pPr>
              <w:spacing w:before="61"/>
              <w:ind w:left="102" w:right="54"/>
              <w:jc w:val="both"/>
              <w:rPr>
                <w:sz w:val="22"/>
                <w:szCs w:val="22"/>
              </w:rPr>
            </w:pPr>
            <w:proofErr w:type="spellStart"/>
            <w:r w:rsidRPr="00EF1D23">
              <w:rPr>
                <w:spacing w:val="1"/>
                <w:sz w:val="22"/>
                <w:szCs w:val="22"/>
              </w:rPr>
              <w:t>Kesimpulannya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, metode Half-Flip 2D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efektif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meningkatkan robustness FER pada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sebagian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kondisi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dapat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mendukung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sistem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pengukuran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engagement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berbasis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visual pada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pembelajaran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daring.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Pengembangan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lebih lanjut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diperlukan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,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terutama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untuk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bagian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mulut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dan kondisi </w:t>
            </w:r>
            <w:proofErr w:type="spellStart"/>
            <w:r w:rsidRPr="00EF1D23">
              <w:rPr>
                <w:spacing w:val="1"/>
                <w:sz w:val="22"/>
                <w:szCs w:val="22"/>
              </w:rPr>
              <w:t>pencahayaan</w:t>
            </w:r>
            <w:proofErr w:type="spellEnd"/>
            <w:r w:rsidRPr="00EF1D23">
              <w:rPr>
                <w:spacing w:val="1"/>
                <w:sz w:val="22"/>
                <w:szCs w:val="22"/>
              </w:rPr>
              <w:t xml:space="preserve"> rendah.</w:t>
            </w:r>
          </w:p>
        </w:tc>
      </w:tr>
      <w:tr w:rsidR="0060144F" w:rsidRPr="00EF1D23" w14:paraId="2BB2F085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FB17A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C88AC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882192B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0C44AA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282808B7" w14:textId="77777777">
        <w:trPr>
          <w:trHeight w:hRule="exact" w:val="3126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C1F218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7129AE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58E370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19F064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28C03018" w14:textId="77777777">
        <w:trPr>
          <w:trHeight w:hRule="exact" w:val="28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2E32CE6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3E33EC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D5A9955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B93F5A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71A15083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001DEBC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2CAC038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3CE9CE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E245EC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2239CD2E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9AB35D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DFE7B4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C8B3F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ACE0D3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773872C7" w14:textId="77777777">
        <w:trPr>
          <w:trHeight w:hRule="exact" w:val="1831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811EFA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8E1850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479772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89B6DA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52FBD0FE" w14:textId="77777777">
        <w:trPr>
          <w:trHeight w:hRule="exact" w:val="252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98353A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3ED281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1E6FE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B91232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5585982B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8D8F65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C2D77A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D14F98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E73FC1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2444AFF0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2B8749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F1B0F1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1DFAF3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3102C8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26D29D0E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1E58A2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93B45D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F46223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65C8BC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3845B2A1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DFE3D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35CE49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378C20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079E03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0F7457CB" w14:textId="77777777">
        <w:trPr>
          <w:trHeight w:hRule="exact" w:val="505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E2A6A6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20182D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4C696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75C78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1340E13B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58C0BD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E70320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6FD531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528839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67F844CA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0D44D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16AC9F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E9124D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6FD2D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0EDC09F5" w14:textId="77777777">
        <w:trPr>
          <w:trHeight w:hRule="exact" w:val="253"/>
        </w:trPr>
        <w:tc>
          <w:tcPr>
            <w:tcW w:w="4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73EC8C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4697AC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3548AD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31C840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057D4833" w14:textId="77777777" w:rsidTr="006E45FD">
        <w:trPr>
          <w:trHeight w:hRule="exact" w:val="921"/>
        </w:trPr>
        <w:tc>
          <w:tcPr>
            <w:tcW w:w="4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B32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AD05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32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6817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  <w:tc>
          <w:tcPr>
            <w:tcW w:w="46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1AF0" w14:textId="77777777" w:rsidR="0060144F" w:rsidRPr="00EF1D23" w:rsidRDefault="0060144F">
            <w:pPr>
              <w:rPr>
                <w:sz w:val="22"/>
                <w:szCs w:val="22"/>
              </w:rPr>
            </w:pPr>
          </w:p>
        </w:tc>
      </w:tr>
      <w:tr w:rsidR="0060144F" w:rsidRPr="00EF1D23" w14:paraId="48E10EE6" w14:textId="77777777" w:rsidTr="006E45FD">
        <w:trPr>
          <w:trHeight w:hRule="exact" w:val="3129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8C4B" w14:textId="77777777" w:rsidR="0060144F" w:rsidRPr="00EF1D23" w:rsidRDefault="009800CB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15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E2D2" w14:textId="77777777" w:rsidR="0060144F" w:rsidRPr="00EF1D23" w:rsidRDefault="009800CB">
            <w:pPr>
              <w:spacing w:before="59"/>
              <w:ind w:left="104"/>
              <w:rPr>
                <w:sz w:val="22"/>
                <w:szCs w:val="22"/>
              </w:rPr>
            </w:pPr>
            <w:r w:rsidRPr="00EF1D23">
              <w:rPr>
                <w:sz w:val="22"/>
                <w:szCs w:val="22"/>
              </w:rPr>
              <w:t>Pen</w:t>
            </w:r>
            <w:r w:rsidRPr="00EF1D23">
              <w:rPr>
                <w:spacing w:val="-2"/>
                <w:sz w:val="22"/>
                <w:szCs w:val="22"/>
              </w:rPr>
              <w:t>e</w:t>
            </w:r>
            <w:r w:rsidRPr="00EF1D23">
              <w:rPr>
                <w:spacing w:val="1"/>
                <w:sz w:val="22"/>
                <w:szCs w:val="22"/>
              </w:rPr>
              <w:t>l</w:t>
            </w:r>
            <w:r w:rsidRPr="00EF1D23">
              <w:rPr>
                <w:spacing w:val="-1"/>
                <w:sz w:val="22"/>
                <w:szCs w:val="22"/>
              </w:rPr>
              <w:t>i</w:t>
            </w:r>
            <w:r w:rsidRPr="00EF1D23">
              <w:rPr>
                <w:spacing w:val="1"/>
                <w:sz w:val="22"/>
                <w:szCs w:val="22"/>
              </w:rPr>
              <w:t>t</w:t>
            </w:r>
            <w:r w:rsidRPr="00EF1D23">
              <w:rPr>
                <w:spacing w:val="-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an</w:t>
            </w:r>
            <w:r w:rsidRPr="00EF1D23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F1D23">
              <w:rPr>
                <w:sz w:val="22"/>
                <w:szCs w:val="22"/>
              </w:rPr>
              <w:t>Te</w:t>
            </w:r>
            <w:r w:rsidRPr="00EF1D23">
              <w:rPr>
                <w:spacing w:val="1"/>
                <w:sz w:val="22"/>
                <w:szCs w:val="22"/>
              </w:rPr>
              <w:t>r</w:t>
            </w:r>
            <w:r w:rsidRPr="00EF1D23">
              <w:rPr>
                <w:spacing w:val="-3"/>
                <w:sz w:val="22"/>
                <w:szCs w:val="22"/>
              </w:rPr>
              <w:t>k</w:t>
            </w:r>
            <w:r w:rsidRPr="00EF1D23">
              <w:rPr>
                <w:sz w:val="22"/>
                <w:szCs w:val="22"/>
              </w:rPr>
              <w:t>a</w:t>
            </w:r>
            <w:r w:rsidRPr="00EF1D23">
              <w:rPr>
                <w:spacing w:val="1"/>
                <w:sz w:val="22"/>
                <w:szCs w:val="22"/>
              </w:rPr>
              <w:t>i</w:t>
            </w:r>
            <w:r w:rsidRPr="00EF1D23">
              <w:rPr>
                <w:sz w:val="22"/>
                <w:szCs w:val="22"/>
              </w:rPr>
              <w:t>t</w:t>
            </w:r>
            <w:proofErr w:type="spellEnd"/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A0BA" w14:textId="3FB0E6CF" w:rsidR="0060144F" w:rsidRPr="00EF1D23" w:rsidRDefault="00EF1D23">
            <w:pPr>
              <w:spacing w:before="63" w:line="240" w:lineRule="exact"/>
              <w:ind w:left="102" w:right="66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D003B" w14:textId="5459C5E0" w:rsidR="006E45FD" w:rsidRDefault="006E45FD" w:rsidP="006E45FD">
            <w:pPr>
              <w:ind w:left="327" w:hanging="327"/>
              <w:rPr>
                <w:sz w:val="22"/>
                <w:szCs w:val="22"/>
              </w:rPr>
            </w:pPr>
            <w:r w:rsidRPr="006E45FD">
              <w:rPr>
                <w:sz w:val="22"/>
                <w:szCs w:val="22"/>
              </w:rPr>
              <w:t xml:space="preserve">Gupta, S., Kumar, P., &amp; </w:t>
            </w:r>
            <w:proofErr w:type="spellStart"/>
            <w:r w:rsidRPr="006E45FD">
              <w:rPr>
                <w:sz w:val="22"/>
                <w:szCs w:val="22"/>
              </w:rPr>
              <w:t>Tekchandani</w:t>
            </w:r>
            <w:proofErr w:type="spellEnd"/>
            <w:r w:rsidRPr="006E45FD">
              <w:rPr>
                <w:sz w:val="22"/>
                <w:szCs w:val="22"/>
              </w:rPr>
              <w:t xml:space="preserve">, R. (2023a). A multimodal facial </w:t>
            </w:r>
            <w:proofErr w:type="gramStart"/>
            <w:r w:rsidRPr="006E45FD">
              <w:rPr>
                <w:sz w:val="22"/>
                <w:szCs w:val="22"/>
              </w:rPr>
              <w:t>cues based</w:t>
            </w:r>
            <w:proofErr w:type="gramEnd"/>
            <w:r w:rsidRPr="006E45FD">
              <w:rPr>
                <w:sz w:val="22"/>
                <w:szCs w:val="22"/>
              </w:rPr>
              <w:t xml:space="preserve"> engagement detection system in e-learning context using deep learning approach. Multimedia Tools and Applications, 82(18), 28589–28615. </w:t>
            </w:r>
            <w:hyperlink r:id="rId7" w:history="1">
              <w:r w:rsidRPr="00BD31F8">
                <w:rPr>
                  <w:rStyle w:val="Hyperlink"/>
                  <w:sz w:val="22"/>
                  <w:szCs w:val="22"/>
                </w:rPr>
                <w:t>https://doi.org/10.1007/s11042-023-14392-3</w:t>
              </w:r>
            </w:hyperlink>
          </w:p>
          <w:p w14:paraId="642E8A3C" w14:textId="6F4CE11F" w:rsidR="006E45FD" w:rsidRDefault="006E45FD" w:rsidP="006E45FD">
            <w:pPr>
              <w:widowControl w:val="0"/>
              <w:autoSpaceDE w:val="0"/>
              <w:autoSpaceDN w:val="0"/>
              <w:adjustRightInd w:val="0"/>
              <w:ind w:left="327" w:hanging="327"/>
              <w:rPr>
                <w:noProof/>
                <w:sz w:val="22"/>
                <w:szCs w:val="22"/>
              </w:rPr>
            </w:pPr>
            <w:r w:rsidRPr="006E45FD">
              <w:rPr>
                <w:noProof/>
                <w:sz w:val="22"/>
                <w:szCs w:val="22"/>
              </w:rPr>
              <w:t xml:space="preserve">Sukumaran, A., &amp; Manoharan, A. (2024). Multimodal Engagement Recognition From Image Traits Using Deep Learning Techniques. </w:t>
            </w:r>
            <w:r w:rsidRPr="006E45FD">
              <w:rPr>
                <w:i/>
                <w:iCs/>
                <w:noProof/>
                <w:sz w:val="22"/>
                <w:szCs w:val="22"/>
              </w:rPr>
              <w:t>IEEE Access</w:t>
            </w:r>
            <w:r w:rsidRPr="006E45FD">
              <w:rPr>
                <w:noProof/>
                <w:sz w:val="22"/>
                <w:szCs w:val="22"/>
              </w:rPr>
              <w:t xml:space="preserve">, </w:t>
            </w:r>
            <w:r w:rsidRPr="006E45FD">
              <w:rPr>
                <w:i/>
                <w:iCs/>
                <w:noProof/>
                <w:sz w:val="22"/>
                <w:szCs w:val="22"/>
              </w:rPr>
              <w:t>12</w:t>
            </w:r>
            <w:r w:rsidRPr="006E45FD">
              <w:rPr>
                <w:noProof/>
                <w:sz w:val="22"/>
                <w:szCs w:val="22"/>
              </w:rPr>
              <w:t xml:space="preserve">(December 2023), 25228–25244. </w:t>
            </w:r>
            <w:hyperlink r:id="rId8" w:history="1">
              <w:r w:rsidRPr="00BD31F8">
                <w:rPr>
                  <w:rStyle w:val="Hyperlink"/>
                  <w:noProof/>
                  <w:sz w:val="22"/>
                  <w:szCs w:val="22"/>
                </w:rPr>
                <w:t>https://doi.org/10.1109/ACCESS.2024.3353053</w:t>
              </w:r>
            </w:hyperlink>
          </w:p>
          <w:p w14:paraId="0BCCF7B0" w14:textId="77777777" w:rsidR="006E45FD" w:rsidRPr="006E45FD" w:rsidRDefault="006E45FD" w:rsidP="006E45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</w:p>
          <w:p w14:paraId="5749E4F2" w14:textId="300D5119" w:rsidR="006E45FD" w:rsidRPr="00EF1D23" w:rsidRDefault="006E45FD">
            <w:pPr>
              <w:rPr>
                <w:sz w:val="22"/>
                <w:szCs w:val="22"/>
              </w:rPr>
            </w:pPr>
          </w:p>
        </w:tc>
      </w:tr>
    </w:tbl>
    <w:p w14:paraId="7D057879" w14:textId="77777777" w:rsidR="0060144F" w:rsidRPr="00EF1D23" w:rsidRDefault="0060144F">
      <w:pPr>
        <w:spacing w:line="200" w:lineRule="exact"/>
        <w:rPr>
          <w:sz w:val="22"/>
          <w:szCs w:val="22"/>
        </w:rPr>
      </w:pPr>
    </w:p>
    <w:bookmarkEnd w:id="0"/>
    <w:bookmarkEnd w:id="1"/>
    <w:p w14:paraId="46F70F9E" w14:textId="212A8052" w:rsidR="0060144F" w:rsidRPr="00EF1D23" w:rsidRDefault="009800CB">
      <w:pPr>
        <w:spacing w:before="14"/>
        <w:ind w:left="212"/>
        <w:rPr>
          <w:rFonts w:ascii="Calibri" w:eastAsia="Calibri" w:hAnsi="Calibri" w:cs="Calibri"/>
          <w:sz w:val="22"/>
          <w:szCs w:val="22"/>
        </w:rPr>
        <w:sectPr w:rsidR="0060144F" w:rsidRPr="00EF1D23">
          <w:headerReference w:type="default" r:id="rId9"/>
          <w:pgSz w:w="11920" w:h="16840"/>
          <w:pgMar w:top="740" w:right="640" w:bottom="280" w:left="640" w:header="0" w:footer="0" w:gutter="0"/>
          <w:cols w:space="720"/>
        </w:sectPr>
      </w:pPr>
      <w:r w:rsidRPr="00EF1D23">
        <w:rPr>
          <w:rFonts w:ascii="Calibri" w:eastAsia="Calibri" w:hAnsi="Calibri" w:cs="Calibri"/>
          <w:sz w:val="22"/>
          <w:szCs w:val="22"/>
        </w:rPr>
        <w:t>R</w:t>
      </w:r>
      <w:r w:rsidRPr="00EF1D23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EF1D23">
        <w:rPr>
          <w:rFonts w:ascii="Calibri" w:eastAsia="Calibri" w:hAnsi="Calibri" w:cs="Calibri"/>
          <w:spacing w:val="1"/>
          <w:sz w:val="22"/>
          <w:szCs w:val="22"/>
        </w:rPr>
        <w:t>v</w:t>
      </w:r>
      <w:r w:rsidRPr="00EF1D23">
        <w:rPr>
          <w:rFonts w:ascii="Calibri" w:eastAsia="Calibri" w:hAnsi="Calibri" w:cs="Calibri"/>
          <w:sz w:val="22"/>
          <w:szCs w:val="22"/>
        </w:rPr>
        <w:t>i</w:t>
      </w:r>
      <w:r w:rsidRPr="00EF1D23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EF1D23">
        <w:rPr>
          <w:rFonts w:ascii="Calibri" w:eastAsia="Calibri" w:hAnsi="Calibri" w:cs="Calibri"/>
          <w:sz w:val="22"/>
          <w:szCs w:val="22"/>
        </w:rPr>
        <w:t>w</w:t>
      </w:r>
      <w:r w:rsidRPr="00EF1D23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EF1D23">
        <w:rPr>
          <w:rFonts w:ascii="Calibri" w:eastAsia="Calibri" w:hAnsi="Calibri" w:cs="Calibri"/>
          <w:sz w:val="22"/>
          <w:szCs w:val="22"/>
        </w:rPr>
        <w:t>T</w:t>
      </w:r>
      <w:r w:rsidRPr="00EF1D23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EF1D23">
        <w:rPr>
          <w:rFonts w:ascii="Calibri" w:eastAsia="Calibri" w:hAnsi="Calibri" w:cs="Calibri"/>
          <w:sz w:val="22"/>
          <w:szCs w:val="22"/>
        </w:rPr>
        <w:t>sis,</w:t>
      </w:r>
      <w:r w:rsidRPr="00EF1D23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EF1D23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EF1D23">
        <w:rPr>
          <w:rFonts w:ascii="Calibri" w:eastAsia="Calibri" w:hAnsi="Calibri" w:cs="Calibri"/>
          <w:sz w:val="22"/>
          <w:szCs w:val="22"/>
        </w:rPr>
        <w:t>ala</w:t>
      </w:r>
      <w:r w:rsidRPr="00EF1D23">
        <w:rPr>
          <w:rFonts w:ascii="Calibri" w:eastAsia="Calibri" w:hAnsi="Calibri" w:cs="Calibri"/>
          <w:spacing w:val="1"/>
          <w:sz w:val="22"/>
          <w:szCs w:val="22"/>
        </w:rPr>
        <w:t>m</w:t>
      </w:r>
      <w:r w:rsidRPr="00EF1D23">
        <w:rPr>
          <w:rFonts w:ascii="Calibri" w:eastAsia="Calibri" w:hAnsi="Calibri" w:cs="Calibri"/>
          <w:spacing w:val="-3"/>
          <w:sz w:val="22"/>
          <w:szCs w:val="22"/>
        </w:rPr>
        <w:t>a</w:t>
      </w:r>
      <w:r w:rsidRPr="00EF1D23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6E45F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EF1D23">
        <w:rPr>
          <w:rFonts w:ascii="Calibri" w:eastAsia="Calibri" w:hAnsi="Calibri" w:cs="Calibri"/>
          <w:spacing w:val="-2"/>
          <w:sz w:val="22"/>
          <w:szCs w:val="22"/>
        </w:rPr>
        <w:t>2</w:t>
      </w:r>
      <w:r w:rsidR="006E45F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Pr="00EF1D23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EF1D23">
        <w:rPr>
          <w:rFonts w:ascii="Calibri" w:eastAsia="Calibri" w:hAnsi="Calibri" w:cs="Calibri"/>
          <w:sz w:val="22"/>
          <w:szCs w:val="22"/>
        </w:rPr>
        <w:t>ari</w:t>
      </w:r>
      <w:proofErr w:type="spellEnd"/>
      <w:r w:rsidR="006E45FD">
        <w:rPr>
          <w:rFonts w:ascii="Calibri" w:eastAsia="Calibri" w:hAnsi="Calibri" w:cs="Calibri"/>
          <w:sz w:val="22"/>
          <w:szCs w:val="22"/>
        </w:rPr>
        <w:t xml:space="preserve"> </w:t>
      </w:r>
      <w:r w:rsidRPr="00EF1D23">
        <w:rPr>
          <w:rFonts w:ascii="Calibri" w:eastAsia="Calibri" w:hAnsi="Calibri" w:cs="Calibri"/>
          <w:sz w:val="22"/>
          <w:szCs w:val="22"/>
        </w:rPr>
        <w:t>4</w:t>
      </w:r>
    </w:p>
    <w:p w14:paraId="3C186877" w14:textId="4A0B59B6" w:rsidR="0060144F" w:rsidRPr="00EF1D23" w:rsidRDefault="0060144F" w:rsidP="00BC49F9">
      <w:pPr>
        <w:spacing w:line="200" w:lineRule="exact"/>
        <w:rPr>
          <w:sz w:val="22"/>
          <w:szCs w:val="22"/>
        </w:rPr>
      </w:pPr>
    </w:p>
    <w:sectPr w:rsidR="0060144F" w:rsidRPr="00EF1D23" w:rsidSect="00BC49F9">
      <w:headerReference w:type="default" r:id="rId10"/>
      <w:pgSz w:w="11920" w:h="16840"/>
      <w:pgMar w:top="284" w:right="720" w:bottom="280" w:left="740" w:header="8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D1782F" w14:textId="77777777" w:rsidR="000E551A" w:rsidRDefault="000E551A">
      <w:r>
        <w:separator/>
      </w:r>
    </w:p>
  </w:endnote>
  <w:endnote w:type="continuationSeparator" w:id="0">
    <w:p w14:paraId="545F4E08" w14:textId="77777777" w:rsidR="000E551A" w:rsidRDefault="000E5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97B985" w14:textId="77777777" w:rsidR="000E551A" w:rsidRDefault="000E551A">
      <w:r>
        <w:separator/>
      </w:r>
    </w:p>
  </w:footnote>
  <w:footnote w:type="continuationSeparator" w:id="0">
    <w:p w14:paraId="718C854D" w14:textId="77777777" w:rsidR="000E551A" w:rsidRDefault="000E5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58B8B" w14:textId="77777777" w:rsidR="0060144F" w:rsidRDefault="0060144F">
    <w:pPr>
      <w:spacing w:line="0" w:lineRule="atLeast"/>
      <w:rPr>
        <w:sz w:val="0"/>
        <w:szCs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E429B8" w14:textId="6328B32B" w:rsidR="0060144F" w:rsidRPr="006E45FD" w:rsidRDefault="0060144F" w:rsidP="006E45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57A78"/>
    <w:multiLevelType w:val="hybridMultilevel"/>
    <w:tmpl w:val="C6183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33D17"/>
    <w:multiLevelType w:val="multilevel"/>
    <w:tmpl w:val="BD7019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A9A5428"/>
    <w:multiLevelType w:val="hybridMultilevel"/>
    <w:tmpl w:val="CC6E467E"/>
    <w:lvl w:ilvl="0" w:tplc="8C3C5754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3" w15:restartNumberingAfterBreak="0">
    <w:nsid w:val="6CAC4448"/>
    <w:multiLevelType w:val="hybridMultilevel"/>
    <w:tmpl w:val="948AF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E1B7A"/>
    <w:multiLevelType w:val="hybridMultilevel"/>
    <w:tmpl w:val="C138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44F"/>
    <w:rsid w:val="000E551A"/>
    <w:rsid w:val="00176C61"/>
    <w:rsid w:val="002B53E2"/>
    <w:rsid w:val="003D76B1"/>
    <w:rsid w:val="00434668"/>
    <w:rsid w:val="0060144F"/>
    <w:rsid w:val="006E45FD"/>
    <w:rsid w:val="0084796B"/>
    <w:rsid w:val="009800CB"/>
    <w:rsid w:val="00BC49F9"/>
    <w:rsid w:val="00CC0ECA"/>
    <w:rsid w:val="00D661B1"/>
    <w:rsid w:val="00DE71EC"/>
    <w:rsid w:val="00EF1D23"/>
    <w:rsid w:val="00F4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553890"/>
  <w15:docId w15:val="{8205AA2F-0F49-4606-8333-885E5FD2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C0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ECA"/>
  </w:style>
  <w:style w:type="paragraph" w:styleId="Footer">
    <w:name w:val="footer"/>
    <w:basedOn w:val="Normal"/>
    <w:link w:val="FooterChar"/>
    <w:uiPriority w:val="99"/>
    <w:unhideWhenUsed/>
    <w:rsid w:val="00CC0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ECA"/>
  </w:style>
  <w:style w:type="paragraph" w:styleId="ListParagraph">
    <w:name w:val="List Paragraph"/>
    <w:basedOn w:val="Normal"/>
    <w:uiPriority w:val="34"/>
    <w:qFormat/>
    <w:rsid w:val="00F46E2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D76B1"/>
    <w:rPr>
      <w:i/>
      <w:iCs/>
    </w:rPr>
  </w:style>
  <w:style w:type="character" w:styleId="Hyperlink">
    <w:name w:val="Hyperlink"/>
    <w:basedOn w:val="DefaultParagraphFont"/>
    <w:uiPriority w:val="99"/>
    <w:unhideWhenUsed/>
    <w:rsid w:val="006E45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ACCESS.2024.335305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1042-023-14392-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</cp:lastModifiedBy>
  <cp:revision>6</cp:revision>
  <dcterms:created xsi:type="dcterms:W3CDTF">2025-12-02T03:39:00Z</dcterms:created>
  <dcterms:modified xsi:type="dcterms:W3CDTF">2025-12-06T12:56:00Z</dcterms:modified>
</cp:coreProperties>
</file>