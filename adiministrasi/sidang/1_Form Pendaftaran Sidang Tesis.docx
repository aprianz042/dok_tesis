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588C0" w14:textId="77777777" w:rsidR="007D6E4D" w:rsidRDefault="00DE5B78">
      <w:pPr>
        <w:spacing w:before="76"/>
        <w:ind w:left="117" w:right="5798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sz w:val="16"/>
          <w:szCs w:val="16"/>
        </w:rPr>
        <w:t>P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pacing w:val="-1"/>
          <w:sz w:val="16"/>
          <w:szCs w:val="16"/>
        </w:rPr>
        <w:t>O</w:t>
      </w:r>
      <w:r>
        <w:rPr>
          <w:rFonts w:ascii="Tahoma" w:eastAsia="Tahoma" w:hAnsi="Tahoma" w:cs="Tahoma"/>
          <w:spacing w:val="-2"/>
          <w:sz w:val="16"/>
          <w:szCs w:val="16"/>
        </w:rPr>
        <w:t>G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z w:val="16"/>
          <w:szCs w:val="16"/>
        </w:rPr>
        <w:t>AM</w:t>
      </w:r>
      <w:r>
        <w:rPr>
          <w:rFonts w:ascii="Tahoma" w:eastAsia="Tahoma" w:hAnsi="Tahoma" w:cs="Tahoma"/>
          <w:spacing w:val="-2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z w:val="16"/>
          <w:szCs w:val="16"/>
        </w:rPr>
        <w:t>TU</w:t>
      </w:r>
      <w:r>
        <w:rPr>
          <w:rFonts w:ascii="Tahoma" w:eastAsia="Tahoma" w:hAnsi="Tahoma" w:cs="Tahoma"/>
          <w:spacing w:val="-1"/>
          <w:sz w:val="16"/>
          <w:szCs w:val="16"/>
        </w:rPr>
        <w:t>D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2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1"/>
          <w:sz w:val="16"/>
          <w:szCs w:val="16"/>
        </w:rPr>
        <w:t>M</w:t>
      </w:r>
      <w:r>
        <w:rPr>
          <w:rFonts w:ascii="Tahoma" w:eastAsia="Tahoma" w:hAnsi="Tahoma" w:cs="Tahoma"/>
          <w:sz w:val="16"/>
          <w:szCs w:val="16"/>
        </w:rPr>
        <w:t>AGIS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z w:val="16"/>
          <w:szCs w:val="16"/>
        </w:rPr>
        <w:t>R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F</w:t>
      </w:r>
      <w:r>
        <w:rPr>
          <w:rFonts w:ascii="Tahoma" w:eastAsia="Tahoma" w:hAnsi="Tahoma" w:cs="Tahoma"/>
          <w:spacing w:val="-3"/>
          <w:sz w:val="16"/>
          <w:szCs w:val="16"/>
        </w:rPr>
        <w:t>O</w:t>
      </w:r>
      <w:r>
        <w:rPr>
          <w:rFonts w:ascii="Tahoma" w:eastAsia="Tahoma" w:hAnsi="Tahoma" w:cs="Tahoma"/>
          <w:spacing w:val="1"/>
          <w:sz w:val="16"/>
          <w:szCs w:val="16"/>
        </w:rPr>
        <w:t>RM</w:t>
      </w:r>
      <w:r>
        <w:rPr>
          <w:rFonts w:ascii="Tahoma" w:eastAsia="Tahoma" w:hAnsi="Tahoma" w:cs="Tahoma"/>
          <w:sz w:val="16"/>
          <w:szCs w:val="16"/>
        </w:rPr>
        <w:t>A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z w:val="16"/>
          <w:szCs w:val="16"/>
        </w:rPr>
        <w:t xml:space="preserve">A 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KOL</w:t>
      </w:r>
      <w:r>
        <w:rPr>
          <w:rFonts w:ascii="Tahoma" w:eastAsia="Tahoma" w:hAnsi="Tahoma" w:cs="Tahoma"/>
          <w:sz w:val="16"/>
          <w:szCs w:val="16"/>
        </w:rPr>
        <w:t>AH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</w:t>
      </w:r>
      <w:r>
        <w:rPr>
          <w:rFonts w:ascii="Tahoma" w:eastAsia="Tahoma" w:hAnsi="Tahoma" w:cs="Tahoma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IK</w:t>
      </w:r>
      <w:r>
        <w:rPr>
          <w:rFonts w:ascii="Tahoma" w:eastAsia="Tahoma" w:hAnsi="Tahoma" w:cs="Tahoma"/>
          <w:spacing w:val="-3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L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z w:val="16"/>
          <w:szCs w:val="16"/>
        </w:rPr>
        <w:t>O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D</w:t>
      </w:r>
      <w:r>
        <w:rPr>
          <w:rFonts w:ascii="Tahoma" w:eastAsia="Tahoma" w:hAnsi="Tahoma" w:cs="Tahoma"/>
          <w:sz w:val="16"/>
          <w:szCs w:val="16"/>
        </w:rPr>
        <w:t xml:space="preserve">AN </w:t>
      </w:r>
      <w:r>
        <w:rPr>
          <w:rFonts w:ascii="Tahoma" w:eastAsia="Tahoma" w:hAnsi="Tahoma" w:cs="Tahoma"/>
          <w:spacing w:val="-2"/>
          <w:sz w:val="16"/>
          <w:szCs w:val="16"/>
        </w:rPr>
        <w:t>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F</w:t>
      </w:r>
      <w:r>
        <w:rPr>
          <w:rFonts w:ascii="Tahoma" w:eastAsia="Tahoma" w:hAnsi="Tahoma" w:cs="Tahoma"/>
          <w:spacing w:val="-1"/>
          <w:sz w:val="16"/>
          <w:szCs w:val="16"/>
        </w:rPr>
        <w:t>OR</w:t>
      </w:r>
      <w:r>
        <w:rPr>
          <w:rFonts w:ascii="Tahoma" w:eastAsia="Tahoma" w:hAnsi="Tahoma" w:cs="Tahoma"/>
          <w:spacing w:val="1"/>
          <w:sz w:val="16"/>
          <w:szCs w:val="16"/>
        </w:rPr>
        <w:t>M</w:t>
      </w:r>
      <w:r>
        <w:rPr>
          <w:rFonts w:ascii="Tahoma" w:eastAsia="Tahoma" w:hAnsi="Tahoma" w:cs="Tahoma"/>
          <w:sz w:val="16"/>
          <w:szCs w:val="16"/>
        </w:rPr>
        <w:t>A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z w:val="16"/>
          <w:szCs w:val="16"/>
        </w:rPr>
        <w:t>A 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z w:val="16"/>
          <w:szCs w:val="16"/>
        </w:rPr>
        <w:t>TI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 xml:space="preserve">UT 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OLO</w:t>
      </w:r>
      <w:r>
        <w:rPr>
          <w:rFonts w:ascii="Tahoma" w:eastAsia="Tahoma" w:hAnsi="Tahoma" w:cs="Tahoma"/>
          <w:spacing w:val="1"/>
          <w:sz w:val="16"/>
          <w:szCs w:val="16"/>
        </w:rPr>
        <w:t>G</w:t>
      </w:r>
      <w:r>
        <w:rPr>
          <w:rFonts w:ascii="Tahoma" w:eastAsia="Tahoma" w:hAnsi="Tahoma" w:cs="Tahoma"/>
          <w:sz w:val="16"/>
          <w:szCs w:val="16"/>
        </w:rPr>
        <w:t xml:space="preserve">I </w:t>
      </w:r>
      <w:r>
        <w:rPr>
          <w:rFonts w:ascii="Tahoma" w:eastAsia="Tahoma" w:hAnsi="Tahoma" w:cs="Tahoma"/>
          <w:spacing w:val="-1"/>
          <w:sz w:val="16"/>
          <w:szCs w:val="16"/>
        </w:rPr>
        <w:t>B</w:t>
      </w:r>
      <w:r>
        <w:rPr>
          <w:rFonts w:ascii="Tahoma" w:eastAsia="Tahoma" w:hAnsi="Tahoma" w:cs="Tahoma"/>
          <w:spacing w:val="-3"/>
          <w:sz w:val="16"/>
          <w:szCs w:val="16"/>
        </w:rPr>
        <w:t>A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D</w:t>
      </w:r>
      <w:r>
        <w:rPr>
          <w:rFonts w:ascii="Tahoma" w:eastAsia="Tahoma" w:hAnsi="Tahoma" w:cs="Tahoma"/>
          <w:sz w:val="16"/>
          <w:szCs w:val="16"/>
        </w:rPr>
        <w:t>U</w:t>
      </w:r>
      <w:r>
        <w:rPr>
          <w:rFonts w:ascii="Tahoma" w:eastAsia="Tahoma" w:hAnsi="Tahoma" w:cs="Tahoma"/>
          <w:spacing w:val="-2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G</w:t>
      </w:r>
    </w:p>
    <w:p w14:paraId="6CEC1ED0" w14:textId="77777777" w:rsidR="007D6E4D" w:rsidRDefault="007D6E4D">
      <w:pPr>
        <w:spacing w:line="200" w:lineRule="exact"/>
      </w:pPr>
    </w:p>
    <w:p w14:paraId="39671583" w14:textId="77777777" w:rsidR="007D6E4D" w:rsidRDefault="007D6E4D">
      <w:pPr>
        <w:spacing w:line="200" w:lineRule="exact"/>
      </w:pPr>
    </w:p>
    <w:p w14:paraId="42B1177C" w14:textId="77777777" w:rsidR="007D6E4D" w:rsidRDefault="007D6E4D">
      <w:pPr>
        <w:spacing w:line="200" w:lineRule="exact"/>
      </w:pPr>
    </w:p>
    <w:p w14:paraId="1EDEC22C" w14:textId="77777777" w:rsidR="007D6E4D" w:rsidRDefault="007D6E4D">
      <w:pPr>
        <w:spacing w:before="12" w:line="200" w:lineRule="exact"/>
      </w:pPr>
    </w:p>
    <w:p w14:paraId="62CBC875" w14:textId="77777777" w:rsidR="007D6E4D" w:rsidRDefault="00DE5B78">
      <w:pPr>
        <w:spacing w:before="24" w:line="300" w:lineRule="exact"/>
        <w:ind w:left="1888"/>
        <w:rPr>
          <w:sz w:val="28"/>
          <w:szCs w:val="28"/>
        </w:rPr>
      </w:pPr>
      <w:r>
        <w:rPr>
          <w:b/>
          <w:spacing w:val="-1"/>
          <w:position w:val="-1"/>
          <w:sz w:val="28"/>
          <w:szCs w:val="28"/>
          <w:u w:val="thick" w:color="000000"/>
        </w:rPr>
        <w:t>F</w:t>
      </w:r>
      <w:r>
        <w:rPr>
          <w:b/>
          <w:position w:val="-1"/>
          <w:sz w:val="28"/>
          <w:szCs w:val="28"/>
          <w:u w:val="thick" w:color="000000"/>
        </w:rPr>
        <w:t>O</w:t>
      </w:r>
      <w:r>
        <w:rPr>
          <w:b/>
          <w:spacing w:val="-1"/>
          <w:position w:val="-1"/>
          <w:sz w:val="28"/>
          <w:szCs w:val="28"/>
          <w:u w:val="thick" w:color="000000"/>
        </w:rPr>
        <w:t>RMU</w:t>
      </w:r>
      <w:r>
        <w:rPr>
          <w:b/>
          <w:position w:val="-1"/>
          <w:sz w:val="28"/>
          <w:szCs w:val="28"/>
          <w:u w:val="thick" w:color="000000"/>
        </w:rPr>
        <w:t>L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position w:val="-1"/>
          <w:sz w:val="28"/>
          <w:szCs w:val="28"/>
          <w:u w:val="thick" w:color="000000"/>
        </w:rPr>
        <w:t>R</w:t>
      </w:r>
      <w:r>
        <w:rPr>
          <w:b/>
          <w:spacing w:val="-1"/>
          <w:position w:val="-1"/>
          <w:sz w:val="28"/>
          <w:szCs w:val="28"/>
          <w:u w:val="thick" w:color="000000"/>
        </w:rPr>
        <w:t xml:space="preserve"> P</w:t>
      </w:r>
      <w:r>
        <w:rPr>
          <w:b/>
          <w:position w:val="-1"/>
          <w:sz w:val="28"/>
          <w:szCs w:val="28"/>
          <w:u w:val="thick" w:color="000000"/>
        </w:rPr>
        <w:t>E</w:t>
      </w:r>
      <w:r>
        <w:rPr>
          <w:b/>
          <w:spacing w:val="-1"/>
          <w:position w:val="-1"/>
          <w:sz w:val="28"/>
          <w:szCs w:val="28"/>
          <w:u w:val="thick" w:color="000000"/>
        </w:rPr>
        <w:t>N</w:t>
      </w:r>
      <w:r>
        <w:rPr>
          <w:b/>
          <w:spacing w:val="1"/>
          <w:position w:val="-1"/>
          <w:sz w:val="28"/>
          <w:szCs w:val="28"/>
          <w:u w:val="thick" w:color="000000"/>
        </w:rPr>
        <w:t>D</w:t>
      </w:r>
      <w:r>
        <w:rPr>
          <w:b/>
          <w:spacing w:val="-1"/>
          <w:position w:val="-1"/>
          <w:sz w:val="28"/>
          <w:szCs w:val="28"/>
          <w:u w:val="thick" w:color="000000"/>
        </w:rPr>
        <w:t>AF</w:t>
      </w:r>
      <w:r>
        <w:rPr>
          <w:b/>
          <w:position w:val="-1"/>
          <w:sz w:val="28"/>
          <w:szCs w:val="28"/>
          <w:u w:val="thick" w:color="000000"/>
        </w:rPr>
        <w:t>T</w:t>
      </w:r>
      <w:r>
        <w:rPr>
          <w:b/>
          <w:spacing w:val="-1"/>
          <w:position w:val="-1"/>
          <w:sz w:val="28"/>
          <w:szCs w:val="28"/>
          <w:u w:val="thick" w:color="000000"/>
        </w:rPr>
        <w:t>ARA</w:t>
      </w:r>
      <w:r>
        <w:rPr>
          <w:b/>
          <w:position w:val="-1"/>
          <w:sz w:val="28"/>
          <w:szCs w:val="28"/>
          <w:u w:val="thick" w:color="000000"/>
        </w:rPr>
        <w:t>N</w:t>
      </w:r>
      <w:r>
        <w:rPr>
          <w:b/>
          <w:spacing w:val="1"/>
          <w:position w:val="-1"/>
          <w:sz w:val="28"/>
          <w:szCs w:val="28"/>
          <w:u w:val="thick" w:color="000000"/>
        </w:rPr>
        <w:t xml:space="preserve"> </w:t>
      </w:r>
      <w:r>
        <w:rPr>
          <w:b/>
          <w:position w:val="-1"/>
          <w:sz w:val="28"/>
          <w:szCs w:val="28"/>
          <w:u w:val="thick" w:color="000000"/>
        </w:rPr>
        <w:t>S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spacing w:val="-1"/>
          <w:position w:val="-1"/>
          <w:sz w:val="28"/>
          <w:szCs w:val="28"/>
          <w:u w:val="thick" w:color="000000"/>
        </w:rPr>
        <w:t>DA</w:t>
      </w:r>
      <w:r>
        <w:rPr>
          <w:b/>
          <w:spacing w:val="1"/>
          <w:position w:val="-1"/>
          <w:sz w:val="28"/>
          <w:szCs w:val="28"/>
          <w:u w:val="thick" w:color="000000"/>
        </w:rPr>
        <w:t>N</w:t>
      </w:r>
      <w:r>
        <w:rPr>
          <w:b/>
          <w:position w:val="-1"/>
          <w:sz w:val="28"/>
          <w:szCs w:val="28"/>
          <w:u w:val="thick" w:color="000000"/>
        </w:rPr>
        <w:t>G TES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position w:val="-1"/>
          <w:sz w:val="28"/>
          <w:szCs w:val="28"/>
          <w:u w:val="thick" w:color="000000"/>
        </w:rPr>
        <w:t>S</w:t>
      </w:r>
    </w:p>
    <w:p w14:paraId="3ED60C5E" w14:textId="77777777" w:rsidR="007D6E4D" w:rsidRDefault="007D6E4D">
      <w:pPr>
        <w:spacing w:line="200" w:lineRule="exact"/>
      </w:pPr>
    </w:p>
    <w:p w14:paraId="34A54026" w14:textId="77777777" w:rsidR="007D6E4D" w:rsidRDefault="007D6E4D">
      <w:pPr>
        <w:spacing w:before="17" w:line="260" w:lineRule="exact"/>
        <w:rPr>
          <w:sz w:val="26"/>
          <w:szCs w:val="26"/>
        </w:rPr>
      </w:pPr>
    </w:p>
    <w:p w14:paraId="7786CCD9" w14:textId="2CE9E1B3" w:rsidR="00CC0CBF" w:rsidRDefault="00DE5B78" w:rsidP="00CC0CBF">
      <w:pPr>
        <w:tabs>
          <w:tab w:val="left" w:pos="1843"/>
        </w:tabs>
        <w:spacing w:before="29" w:line="480" w:lineRule="auto"/>
        <w:ind w:left="475" w:right="368" w:hanging="283"/>
        <w:rPr>
          <w:sz w:val="24"/>
          <w:szCs w:val="24"/>
        </w:rPr>
      </w:pPr>
      <w:r>
        <w:rPr>
          <w:sz w:val="24"/>
          <w:szCs w:val="24"/>
        </w:rPr>
        <w:t xml:space="preserve">Untuk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6099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usul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ida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i: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  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CC0CBF">
        <w:rPr>
          <w:sz w:val="24"/>
          <w:szCs w:val="24"/>
        </w:rPr>
        <w:tab/>
        <w:t>Ari</w:t>
      </w:r>
      <w:r>
        <w:rPr>
          <w:sz w:val="24"/>
          <w:szCs w:val="24"/>
        </w:rPr>
        <w:t xml:space="preserve"> </w:t>
      </w:r>
      <w:r w:rsidR="00CC0CBF">
        <w:rPr>
          <w:sz w:val="24"/>
          <w:szCs w:val="24"/>
        </w:rPr>
        <w:t>Apriansyah</w:t>
      </w:r>
    </w:p>
    <w:p w14:paraId="429ACF04" w14:textId="764E1789" w:rsidR="007D6E4D" w:rsidRDefault="00DE5B78" w:rsidP="00CC0CBF">
      <w:pPr>
        <w:tabs>
          <w:tab w:val="left" w:pos="1843"/>
        </w:tabs>
        <w:spacing w:before="29" w:line="480" w:lineRule="auto"/>
        <w:ind w:left="475" w:right="368" w:hanging="12"/>
        <w:rPr>
          <w:sz w:val="24"/>
          <w:szCs w:val="24"/>
        </w:rPr>
      </w:pPr>
      <w:r>
        <w:rPr>
          <w:spacing w:val="2"/>
          <w:sz w:val="24"/>
          <w:szCs w:val="24"/>
        </w:rPr>
        <w:t>N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 xml:space="preserve">M        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CC0CBF">
        <w:rPr>
          <w:sz w:val="24"/>
          <w:szCs w:val="24"/>
        </w:rPr>
        <w:tab/>
        <w:t>23523301</w:t>
      </w:r>
    </w:p>
    <w:p w14:paraId="4804A4CB" w14:textId="0E192932" w:rsidR="007D6E4D" w:rsidRDefault="00DE5B78" w:rsidP="00CC0CBF">
      <w:pPr>
        <w:tabs>
          <w:tab w:val="left" w:pos="1843"/>
        </w:tabs>
        <w:spacing w:before="10"/>
        <w:ind w:left="463"/>
        <w:rPr>
          <w:sz w:val="24"/>
          <w:szCs w:val="24"/>
        </w:rPr>
      </w:pPr>
      <w:proofErr w:type="spellStart"/>
      <w:r>
        <w:rPr>
          <w:sz w:val="24"/>
          <w:szCs w:val="24"/>
        </w:rPr>
        <w:t>Opsi</w:t>
      </w:r>
      <w:proofErr w:type="spellEnd"/>
      <w:r>
        <w:rPr>
          <w:sz w:val="24"/>
          <w:szCs w:val="24"/>
        </w:rPr>
        <w:t xml:space="preserve">         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CC0CBF">
        <w:rPr>
          <w:sz w:val="24"/>
          <w:szCs w:val="24"/>
        </w:rPr>
        <w:tab/>
        <w:t xml:space="preserve">Sistem </w:t>
      </w:r>
      <w:proofErr w:type="spellStart"/>
      <w:r w:rsidR="00CC0CBF">
        <w:rPr>
          <w:sz w:val="24"/>
          <w:szCs w:val="24"/>
        </w:rPr>
        <w:t>Informasi</w:t>
      </w:r>
      <w:proofErr w:type="spellEnd"/>
      <w:r w:rsidR="00CC0CBF">
        <w:rPr>
          <w:sz w:val="24"/>
          <w:szCs w:val="24"/>
        </w:rPr>
        <w:t xml:space="preserve"> / </w:t>
      </w:r>
      <w:r w:rsidR="00CC0CBF" w:rsidRPr="00674C91">
        <w:rPr>
          <w:i/>
          <w:iCs/>
          <w:sz w:val="24"/>
          <w:szCs w:val="24"/>
        </w:rPr>
        <w:t>Smart System</w:t>
      </w:r>
    </w:p>
    <w:p w14:paraId="7532DF80" w14:textId="77777777" w:rsidR="007D6E4D" w:rsidRDefault="007D6E4D">
      <w:pPr>
        <w:spacing w:before="17" w:line="260" w:lineRule="exact"/>
        <w:rPr>
          <w:sz w:val="26"/>
          <w:szCs w:val="26"/>
        </w:rPr>
      </w:pPr>
    </w:p>
    <w:p w14:paraId="3BB536F3" w14:textId="449FE7E2" w:rsidR="00CC0CBF" w:rsidRDefault="00DE5B78" w:rsidP="00F96BC0">
      <w:pPr>
        <w:ind w:left="1843" w:hanging="1368"/>
        <w:rPr>
          <w:sz w:val="24"/>
          <w:szCs w:val="24"/>
        </w:rPr>
      </w:pP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udul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 w:rsidR="00CC0CBF">
        <w:rPr>
          <w:sz w:val="24"/>
          <w:szCs w:val="24"/>
        </w:rPr>
        <w:tab/>
      </w:r>
      <w:proofErr w:type="spellStart"/>
      <w:r w:rsidR="00F96BC0" w:rsidRPr="00F96BC0">
        <w:rPr>
          <w:sz w:val="24"/>
          <w:szCs w:val="24"/>
        </w:rPr>
        <w:t>Pendekatan</w:t>
      </w:r>
      <w:proofErr w:type="spellEnd"/>
      <w:r w:rsidR="00F96BC0" w:rsidRPr="00F96BC0">
        <w:rPr>
          <w:sz w:val="24"/>
          <w:szCs w:val="24"/>
        </w:rPr>
        <w:t xml:space="preserve"> Half-Flip 2D untuk </w:t>
      </w:r>
      <w:proofErr w:type="spellStart"/>
      <w:r w:rsidR="00F96BC0" w:rsidRPr="00F96BC0">
        <w:rPr>
          <w:sz w:val="24"/>
          <w:szCs w:val="24"/>
        </w:rPr>
        <w:t>Optimasi</w:t>
      </w:r>
      <w:proofErr w:type="spellEnd"/>
      <w:r w:rsidR="00F96BC0" w:rsidRPr="00F96BC0">
        <w:rPr>
          <w:sz w:val="24"/>
          <w:szCs w:val="24"/>
        </w:rPr>
        <w:t xml:space="preserve"> </w:t>
      </w:r>
      <w:r w:rsidR="00F96BC0" w:rsidRPr="00F96BC0">
        <w:rPr>
          <w:i/>
          <w:iCs/>
          <w:sz w:val="24"/>
          <w:szCs w:val="24"/>
        </w:rPr>
        <w:t>Multi-Modal Engagement Classification</w:t>
      </w:r>
      <w:r w:rsidR="00F96BC0" w:rsidRPr="00F96BC0">
        <w:rPr>
          <w:sz w:val="24"/>
          <w:szCs w:val="24"/>
        </w:rPr>
        <w:t xml:space="preserve"> Pada </w:t>
      </w:r>
      <w:proofErr w:type="spellStart"/>
      <w:r w:rsidR="00F96BC0" w:rsidRPr="00F96BC0">
        <w:rPr>
          <w:sz w:val="24"/>
          <w:szCs w:val="24"/>
        </w:rPr>
        <w:t>Pembelajaran</w:t>
      </w:r>
      <w:proofErr w:type="spellEnd"/>
      <w:r w:rsidR="00F96BC0" w:rsidRPr="00F96BC0">
        <w:rPr>
          <w:sz w:val="24"/>
          <w:szCs w:val="24"/>
        </w:rPr>
        <w:t xml:space="preserve"> Daring</w:t>
      </w:r>
    </w:p>
    <w:p w14:paraId="0A0882B0" w14:textId="67FB1F17" w:rsidR="007D6E4D" w:rsidRDefault="007D6E4D">
      <w:pPr>
        <w:ind w:left="1612"/>
        <w:rPr>
          <w:sz w:val="24"/>
          <w:szCs w:val="24"/>
        </w:rPr>
      </w:pPr>
    </w:p>
    <w:p w14:paraId="038A4B78" w14:textId="77777777" w:rsidR="007D6E4D" w:rsidRDefault="007D6E4D">
      <w:pPr>
        <w:spacing w:line="200" w:lineRule="exact"/>
      </w:pPr>
    </w:p>
    <w:p w14:paraId="6B7DF08A" w14:textId="77777777" w:rsidR="007D6E4D" w:rsidRDefault="007D6E4D">
      <w:pPr>
        <w:spacing w:line="200" w:lineRule="exact"/>
      </w:pPr>
    </w:p>
    <w:p w14:paraId="5981D5F1" w14:textId="77777777" w:rsidR="007D6E4D" w:rsidRDefault="007D6E4D">
      <w:pPr>
        <w:spacing w:line="200" w:lineRule="exact"/>
      </w:pPr>
    </w:p>
    <w:p w14:paraId="64F96979" w14:textId="77777777" w:rsidR="007D6E4D" w:rsidRDefault="007D6E4D">
      <w:pPr>
        <w:spacing w:before="8" w:line="220" w:lineRule="exact"/>
        <w:rPr>
          <w:sz w:val="22"/>
          <w:szCs w:val="22"/>
        </w:rPr>
      </w:pPr>
    </w:p>
    <w:p w14:paraId="4F502883" w14:textId="77777777" w:rsidR="007D6E4D" w:rsidRDefault="00DE5B78">
      <w:pPr>
        <w:ind w:left="154" w:right="38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sih</w:t>
      </w:r>
      <w:proofErr w:type="spellEnd"/>
      <w:r>
        <w:rPr>
          <w:sz w:val="24"/>
          <w:szCs w:val="24"/>
        </w:rPr>
        <w:t xml:space="preserve"> 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12F1676" w14:textId="77777777" w:rsidR="007D6E4D" w:rsidRDefault="007D6E4D">
      <w:pPr>
        <w:spacing w:before="2" w:line="140" w:lineRule="exact"/>
        <w:rPr>
          <w:sz w:val="15"/>
          <w:szCs w:val="15"/>
        </w:rPr>
      </w:pPr>
    </w:p>
    <w:p w14:paraId="167D83C9" w14:textId="77777777" w:rsidR="007D6E4D" w:rsidRDefault="007D6E4D">
      <w:pPr>
        <w:spacing w:line="200" w:lineRule="exact"/>
      </w:pPr>
    </w:p>
    <w:p w14:paraId="68358478" w14:textId="77777777" w:rsidR="007D6E4D" w:rsidRDefault="007D6E4D">
      <w:pPr>
        <w:spacing w:line="200" w:lineRule="exact"/>
      </w:pPr>
    </w:p>
    <w:p w14:paraId="6827D040" w14:textId="5B7C018C" w:rsidR="007D6E4D" w:rsidRDefault="00DE5B78" w:rsidP="00CC0CBF">
      <w:pPr>
        <w:ind w:left="5812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, </w:t>
      </w:r>
      <w:r w:rsidR="00F96BC0">
        <w:rPr>
          <w:sz w:val="24"/>
          <w:szCs w:val="24"/>
        </w:rPr>
        <w:t xml:space="preserve">   </w:t>
      </w:r>
      <w:r>
        <w:rPr>
          <w:sz w:val="24"/>
          <w:szCs w:val="24"/>
        </w:rPr>
        <w:t>Desember 2025</w:t>
      </w:r>
    </w:p>
    <w:p w14:paraId="5A6D0D3A" w14:textId="77777777" w:rsidR="007D6E4D" w:rsidRDefault="007D6E4D">
      <w:pPr>
        <w:spacing w:before="16" w:line="260" w:lineRule="exact"/>
        <w:rPr>
          <w:sz w:val="26"/>
          <w:szCs w:val="26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0"/>
        <w:gridCol w:w="4820"/>
      </w:tblGrid>
      <w:tr w:rsidR="00CC0CBF" w14:paraId="425A77AC" w14:textId="77777777" w:rsidTr="00E73C0D">
        <w:trPr>
          <w:trHeight w:val="1369"/>
        </w:trPr>
        <w:tc>
          <w:tcPr>
            <w:tcW w:w="3890" w:type="dxa"/>
          </w:tcPr>
          <w:p w14:paraId="243F6427" w14:textId="77777777" w:rsidR="00CC0CBF" w:rsidRDefault="00CC0CBF" w:rsidP="00E73C0D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</w:t>
            </w:r>
          </w:p>
          <w:p w14:paraId="2EF1FFA4" w14:textId="23845E7B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4E8F765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486795BD" w14:textId="77777777" w:rsidR="00CC0CBF" w:rsidRDefault="00CC0CBF" w:rsidP="00E73C0D">
            <w:pPr>
              <w:pStyle w:val="TableParagraph"/>
              <w:rPr>
                <w:sz w:val="24"/>
              </w:rPr>
            </w:pPr>
            <w:bookmarkStart w:id="0" w:name="_GoBack"/>
            <w:bookmarkEnd w:id="0"/>
          </w:p>
          <w:p w14:paraId="48E84867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22E81F8" w14:textId="77777777" w:rsidR="00CC0CBF" w:rsidRDefault="00CC0CBF" w:rsidP="00E73C0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t>Dr. Ir. Kusprasapta Mutijarsa, S.T., M.T.</w:t>
            </w:r>
          </w:p>
        </w:tc>
        <w:tc>
          <w:tcPr>
            <w:tcW w:w="4820" w:type="dxa"/>
          </w:tcPr>
          <w:p w14:paraId="1D3CC5D0" w14:textId="77777777" w:rsidR="00CC0CBF" w:rsidRDefault="00CC0CBF" w:rsidP="00CC0CBF">
            <w:pPr>
              <w:pStyle w:val="TableParagraph"/>
              <w:spacing w:line="266" w:lineRule="exact"/>
              <w:ind w:left="1702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2,</w:t>
            </w:r>
          </w:p>
          <w:p w14:paraId="3F7D7150" w14:textId="2810AF41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4A70DF1B" w14:textId="1E9FAB2E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672BEEDD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B778F3F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54BF1A22" w14:textId="77777777" w:rsidR="00CC0CBF" w:rsidRDefault="00CC0CBF" w:rsidP="00CC0CBF">
            <w:pPr>
              <w:pStyle w:val="TableParagraph"/>
              <w:spacing w:line="256" w:lineRule="exact"/>
              <w:ind w:left="1702"/>
              <w:rPr>
                <w:sz w:val="24"/>
              </w:rPr>
            </w:pPr>
            <w:r>
              <w:t>Dr. Fadhil Hidayat, S.Kom., M.T.</w:t>
            </w:r>
          </w:p>
        </w:tc>
      </w:tr>
    </w:tbl>
    <w:p w14:paraId="5087E544" w14:textId="77777777" w:rsidR="007D6E4D" w:rsidRDefault="007D6E4D">
      <w:pPr>
        <w:spacing w:line="200" w:lineRule="exact"/>
      </w:pPr>
    </w:p>
    <w:p w14:paraId="08733613" w14:textId="77777777" w:rsidR="007D6E4D" w:rsidRDefault="007D6E4D">
      <w:pPr>
        <w:spacing w:line="200" w:lineRule="exact"/>
      </w:pPr>
    </w:p>
    <w:p w14:paraId="46EE3E9C" w14:textId="77777777" w:rsidR="007D6E4D" w:rsidRDefault="007D6E4D">
      <w:pPr>
        <w:spacing w:line="200" w:lineRule="exact"/>
      </w:pPr>
    </w:p>
    <w:p w14:paraId="3CE4B9FE" w14:textId="77777777" w:rsidR="007D6E4D" w:rsidRDefault="007D6E4D">
      <w:pPr>
        <w:spacing w:line="200" w:lineRule="exact"/>
      </w:pPr>
    </w:p>
    <w:p w14:paraId="2DC01E84" w14:textId="77777777" w:rsidR="007D6E4D" w:rsidRDefault="007D6E4D">
      <w:pPr>
        <w:spacing w:line="200" w:lineRule="exact"/>
      </w:pPr>
    </w:p>
    <w:p w14:paraId="3E5F6E3E" w14:textId="77777777" w:rsidR="007D6E4D" w:rsidRDefault="007D6E4D">
      <w:pPr>
        <w:spacing w:line="200" w:lineRule="exact"/>
      </w:pPr>
    </w:p>
    <w:p w14:paraId="6E151484" w14:textId="77777777" w:rsidR="007D6E4D" w:rsidRDefault="007D6E4D">
      <w:pPr>
        <w:spacing w:line="200" w:lineRule="exact"/>
      </w:pPr>
    </w:p>
    <w:p w14:paraId="39C0FD8C" w14:textId="77777777" w:rsidR="007D6E4D" w:rsidRDefault="007D6E4D">
      <w:pPr>
        <w:spacing w:line="200" w:lineRule="exact"/>
      </w:pPr>
    </w:p>
    <w:p w14:paraId="3BCBA56C" w14:textId="77777777" w:rsidR="007D6E4D" w:rsidRDefault="007D6E4D">
      <w:pPr>
        <w:spacing w:line="200" w:lineRule="exact"/>
      </w:pPr>
    </w:p>
    <w:p w14:paraId="0E95F79B" w14:textId="77777777" w:rsidR="007D6E4D" w:rsidRDefault="007D6E4D">
      <w:pPr>
        <w:spacing w:line="200" w:lineRule="exact"/>
      </w:pPr>
    </w:p>
    <w:p w14:paraId="2A48A0D8" w14:textId="77777777" w:rsidR="007D6E4D" w:rsidRDefault="007D6E4D">
      <w:pPr>
        <w:spacing w:line="200" w:lineRule="exact"/>
      </w:pPr>
    </w:p>
    <w:p w14:paraId="3F4F4666" w14:textId="77777777" w:rsidR="007D6E4D" w:rsidRDefault="007D6E4D">
      <w:pPr>
        <w:spacing w:line="200" w:lineRule="exact"/>
      </w:pPr>
    </w:p>
    <w:p w14:paraId="5F4C9F47" w14:textId="77777777" w:rsidR="007D6E4D" w:rsidRDefault="007D6E4D">
      <w:pPr>
        <w:spacing w:line="200" w:lineRule="exact"/>
      </w:pPr>
    </w:p>
    <w:p w14:paraId="19875A09" w14:textId="77777777" w:rsidR="007D6E4D" w:rsidRDefault="007D6E4D">
      <w:pPr>
        <w:spacing w:line="200" w:lineRule="exact"/>
      </w:pPr>
    </w:p>
    <w:p w14:paraId="7895CCAE" w14:textId="77777777" w:rsidR="007D6E4D" w:rsidRDefault="007D6E4D">
      <w:pPr>
        <w:spacing w:line="200" w:lineRule="exact"/>
      </w:pPr>
    </w:p>
    <w:p w14:paraId="25DA1F02" w14:textId="77777777" w:rsidR="007D6E4D" w:rsidRDefault="007D6E4D">
      <w:pPr>
        <w:spacing w:line="200" w:lineRule="exact"/>
      </w:pPr>
    </w:p>
    <w:p w14:paraId="3BE44381" w14:textId="77777777" w:rsidR="007D6E4D" w:rsidRDefault="007D6E4D">
      <w:pPr>
        <w:spacing w:line="200" w:lineRule="exact"/>
      </w:pPr>
    </w:p>
    <w:p w14:paraId="3EFE730C" w14:textId="77777777" w:rsidR="007D6E4D" w:rsidRDefault="007D6E4D">
      <w:pPr>
        <w:spacing w:line="200" w:lineRule="exact"/>
      </w:pPr>
    </w:p>
    <w:p w14:paraId="42905C44" w14:textId="77777777" w:rsidR="007D6E4D" w:rsidRDefault="007D6E4D">
      <w:pPr>
        <w:spacing w:line="200" w:lineRule="exact"/>
      </w:pPr>
    </w:p>
    <w:p w14:paraId="37306C6D" w14:textId="77777777" w:rsidR="007D6E4D" w:rsidRDefault="007D6E4D">
      <w:pPr>
        <w:spacing w:line="200" w:lineRule="exact"/>
      </w:pPr>
    </w:p>
    <w:p w14:paraId="57BC75A0" w14:textId="77777777" w:rsidR="007D6E4D" w:rsidRDefault="007D6E4D">
      <w:pPr>
        <w:spacing w:line="200" w:lineRule="exact"/>
      </w:pPr>
    </w:p>
    <w:p w14:paraId="73F967C5" w14:textId="77777777" w:rsidR="007D6E4D" w:rsidRDefault="007D6E4D">
      <w:pPr>
        <w:spacing w:line="200" w:lineRule="exact"/>
      </w:pPr>
    </w:p>
    <w:p w14:paraId="420ED8F1" w14:textId="77777777" w:rsidR="007D6E4D" w:rsidRDefault="007D6E4D">
      <w:pPr>
        <w:spacing w:line="200" w:lineRule="exact"/>
      </w:pPr>
    </w:p>
    <w:p w14:paraId="4EA57070" w14:textId="77777777" w:rsidR="007D6E4D" w:rsidRDefault="007D6E4D">
      <w:pPr>
        <w:spacing w:before="18" w:line="280" w:lineRule="exact"/>
        <w:rPr>
          <w:sz w:val="28"/>
          <w:szCs w:val="28"/>
        </w:rPr>
      </w:pPr>
    </w:p>
    <w:p w14:paraId="3BD75F31" w14:textId="77777777" w:rsidR="007D6E4D" w:rsidRDefault="00DE5B78">
      <w:pPr>
        <w:spacing w:before="40"/>
        <w:ind w:left="192"/>
        <w:rPr>
          <w:sz w:val="16"/>
          <w:szCs w:val="16"/>
        </w:rPr>
      </w:pPr>
      <w:r>
        <w:rPr>
          <w:spacing w:val="-3"/>
          <w:sz w:val="16"/>
          <w:szCs w:val="16"/>
        </w:rPr>
        <w:t>F</w:t>
      </w:r>
      <w:r>
        <w:rPr>
          <w:spacing w:val="1"/>
          <w:sz w:val="16"/>
          <w:szCs w:val="16"/>
        </w:rPr>
        <w:t>o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m 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nd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ft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 xml:space="preserve">an </w:t>
      </w:r>
      <w:r>
        <w:rPr>
          <w:spacing w:val="-1"/>
          <w:sz w:val="16"/>
          <w:szCs w:val="16"/>
        </w:rPr>
        <w:t>Si</w:t>
      </w:r>
      <w:r>
        <w:rPr>
          <w:spacing w:val="1"/>
          <w:sz w:val="16"/>
          <w:szCs w:val="16"/>
        </w:rPr>
        <w:t>d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 xml:space="preserve">g </w:t>
      </w:r>
      <w:r>
        <w:rPr>
          <w:spacing w:val="-2"/>
          <w:sz w:val="16"/>
          <w:szCs w:val="16"/>
        </w:rPr>
        <w:t>Te</w:t>
      </w:r>
      <w:r>
        <w:rPr>
          <w:sz w:val="16"/>
          <w:szCs w:val="16"/>
        </w:rPr>
        <w:t>s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 xml:space="preserve">s </w:t>
      </w:r>
      <w:r>
        <w:rPr>
          <w:spacing w:val="1"/>
          <w:sz w:val="16"/>
          <w:szCs w:val="16"/>
        </w:rPr>
        <w:t>_</w:t>
      </w:r>
      <w:r>
        <w:rPr>
          <w:spacing w:val="-3"/>
          <w:sz w:val="16"/>
          <w:szCs w:val="16"/>
        </w:rPr>
        <w:t>S</w:t>
      </w:r>
      <w:r>
        <w:rPr>
          <w:sz w:val="16"/>
          <w:szCs w:val="16"/>
        </w:rPr>
        <w:t>2</w:t>
      </w:r>
      <w:r>
        <w:rPr>
          <w:spacing w:val="2"/>
          <w:sz w:val="16"/>
          <w:szCs w:val="16"/>
        </w:rPr>
        <w:t xml:space="preserve"> </w:t>
      </w:r>
      <w:proofErr w:type="spellStart"/>
      <w:r>
        <w:rPr>
          <w:spacing w:val="-3"/>
          <w:sz w:val="16"/>
          <w:szCs w:val="16"/>
        </w:rPr>
        <w:t>IF</w:t>
      </w:r>
      <w:r>
        <w:rPr>
          <w:spacing w:val="1"/>
          <w:sz w:val="16"/>
          <w:szCs w:val="16"/>
        </w:rPr>
        <w:t>_</w:t>
      </w:r>
      <w:r>
        <w:rPr>
          <w:spacing w:val="-1"/>
          <w:sz w:val="16"/>
          <w:szCs w:val="16"/>
        </w:rPr>
        <w:t>v</w:t>
      </w:r>
      <w:r>
        <w:rPr>
          <w:sz w:val="16"/>
          <w:szCs w:val="16"/>
        </w:rPr>
        <w:t>er</w:t>
      </w:r>
      <w:proofErr w:type="spellEnd"/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8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22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</w:t>
      </w:r>
      <w:r>
        <w:rPr>
          <w:sz w:val="16"/>
          <w:szCs w:val="16"/>
        </w:rPr>
        <w:t>2</w:t>
      </w:r>
    </w:p>
    <w:sectPr w:rsidR="007D6E4D">
      <w:type w:val="continuous"/>
      <w:pgSz w:w="11920" w:h="16840"/>
      <w:pgMar w:top="760" w:right="14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7A5CC2"/>
    <w:multiLevelType w:val="multilevel"/>
    <w:tmpl w:val="7D30F65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4D"/>
    <w:rsid w:val="00227146"/>
    <w:rsid w:val="003B00AA"/>
    <w:rsid w:val="00674C91"/>
    <w:rsid w:val="007D6E4D"/>
    <w:rsid w:val="009A5B54"/>
    <w:rsid w:val="00A00D9B"/>
    <w:rsid w:val="00C27304"/>
    <w:rsid w:val="00CC0CBF"/>
    <w:rsid w:val="00DE5B78"/>
    <w:rsid w:val="00F9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EB64"/>
  <w15:docId w15:val="{77364E6B-99AA-458D-A55A-F047C0F0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C0CBF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ipdn kalbar</dc:creator>
  <cp:lastModifiedBy>it</cp:lastModifiedBy>
  <cp:revision>3</cp:revision>
  <cp:lastPrinted>2025-12-08T16:38:00Z</cp:lastPrinted>
  <dcterms:created xsi:type="dcterms:W3CDTF">2025-12-08T16:32:00Z</dcterms:created>
  <dcterms:modified xsi:type="dcterms:W3CDTF">2025-12-08T16:39:00Z</dcterms:modified>
</cp:coreProperties>
</file>