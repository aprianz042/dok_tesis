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D588C0" w14:textId="77777777" w:rsidR="007D6E4D" w:rsidRDefault="00DE5B78">
      <w:pPr>
        <w:spacing w:before="76"/>
        <w:ind w:left="117" w:right="5798"/>
        <w:rPr>
          <w:rFonts w:ascii="Tahoma" w:eastAsia="Tahoma" w:hAnsi="Tahoma" w:cs="Tahoma"/>
          <w:sz w:val="16"/>
          <w:szCs w:val="16"/>
        </w:rPr>
      </w:pPr>
      <w:r>
        <w:rPr>
          <w:rFonts w:ascii="Tahoma" w:eastAsia="Tahoma" w:hAnsi="Tahoma" w:cs="Tahoma"/>
          <w:sz w:val="16"/>
          <w:szCs w:val="16"/>
        </w:rPr>
        <w:t>P</w:t>
      </w:r>
      <w:r>
        <w:rPr>
          <w:rFonts w:ascii="Tahoma" w:eastAsia="Tahoma" w:hAnsi="Tahoma" w:cs="Tahoma"/>
          <w:spacing w:val="1"/>
          <w:sz w:val="16"/>
          <w:szCs w:val="16"/>
        </w:rPr>
        <w:t>R</w:t>
      </w:r>
      <w:r>
        <w:rPr>
          <w:rFonts w:ascii="Tahoma" w:eastAsia="Tahoma" w:hAnsi="Tahoma" w:cs="Tahoma"/>
          <w:spacing w:val="-1"/>
          <w:sz w:val="16"/>
          <w:szCs w:val="16"/>
        </w:rPr>
        <w:t>O</w:t>
      </w:r>
      <w:r>
        <w:rPr>
          <w:rFonts w:ascii="Tahoma" w:eastAsia="Tahoma" w:hAnsi="Tahoma" w:cs="Tahoma"/>
          <w:spacing w:val="-2"/>
          <w:sz w:val="16"/>
          <w:szCs w:val="16"/>
        </w:rPr>
        <w:t>G</w:t>
      </w:r>
      <w:r>
        <w:rPr>
          <w:rFonts w:ascii="Tahoma" w:eastAsia="Tahoma" w:hAnsi="Tahoma" w:cs="Tahoma"/>
          <w:spacing w:val="1"/>
          <w:sz w:val="16"/>
          <w:szCs w:val="16"/>
        </w:rPr>
        <w:t>R</w:t>
      </w:r>
      <w:r>
        <w:rPr>
          <w:rFonts w:ascii="Tahoma" w:eastAsia="Tahoma" w:hAnsi="Tahoma" w:cs="Tahoma"/>
          <w:sz w:val="16"/>
          <w:szCs w:val="16"/>
        </w:rPr>
        <w:t>AM</w:t>
      </w:r>
      <w:r>
        <w:rPr>
          <w:rFonts w:ascii="Tahoma" w:eastAsia="Tahoma" w:hAnsi="Tahoma" w:cs="Tahoma"/>
          <w:spacing w:val="-2"/>
          <w:sz w:val="16"/>
          <w:szCs w:val="16"/>
        </w:rPr>
        <w:t xml:space="preserve"> </w:t>
      </w:r>
      <w:r>
        <w:rPr>
          <w:rFonts w:ascii="Tahoma" w:eastAsia="Tahoma" w:hAnsi="Tahoma" w:cs="Tahoma"/>
          <w:spacing w:val="-1"/>
          <w:sz w:val="16"/>
          <w:szCs w:val="16"/>
        </w:rPr>
        <w:t>S</w:t>
      </w:r>
      <w:r>
        <w:rPr>
          <w:rFonts w:ascii="Tahoma" w:eastAsia="Tahoma" w:hAnsi="Tahoma" w:cs="Tahoma"/>
          <w:sz w:val="16"/>
          <w:szCs w:val="16"/>
        </w:rPr>
        <w:t>TU</w:t>
      </w:r>
      <w:r>
        <w:rPr>
          <w:rFonts w:ascii="Tahoma" w:eastAsia="Tahoma" w:hAnsi="Tahoma" w:cs="Tahoma"/>
          <w:spacing w:val="-1"/>
          <w:sz w:val="16"/>
          <w:szCs w:val="16"/>
        </w:rPr>
        <w:t>D</w:t>
      </w:r>
      <w:r>
        <w:rPr>
          <w:rFonts w:ascii="Tahoma" w:eastAsia="Tahoma" w:hAnsi="Tahoma" w:cs="Tahoma"/>
          <w:sz w:val="16"/>
          <w:szCs w:val="16"/>
        </w:rPr>
        <w:t>I</w:t>
      </w:r>
      <w:r>
        <w:rPr>
          <w:rFonts w:ascii="Tahoma" w:eastAsia="Tahoma" w:hAnsi="Tahoma" w:cs="Tahoma"/>
          <w:spacing w:val="-2"/>
          <w:sz w:val="16"/>
          <w:szCs w:val="16"/>
        </w:rPr>
        <w:t xml:space="preserve"> </w:t>
      </w:r>
      <w:r>
        <w:rPr>
          <w:rFonts w:ascii="Tahoma" w:eastAsia="Tahoma" w:hAnsi="Tahoma" w:cs="Tahoma"/>
          <w:spacing w:val="1"/>
          <w:sz w:val="16"/>
          <w:szCs w:val="16"/>
        </w:rPr>
        <w:t>M</w:t>
      </w:r>
      <w:r>
        <w:rPr>
          <w:rFonts w:ascii="Tahoma" w:eastAsia="Tahoma" w:hAnsi="Tahoma" w:cs="Tahoma"/>
          <w:sz w:val="16"/>
          <w:szCs w:val="16"/>
        </w:rPr>
        <w:t>AGIS</w:t>
      </w:r>
      <w:r>
        <w:rPr>
          <w:rFonts w:ascii="Tahoma" w:eastAsia="Tahoma" w:hAnsi="Tahoma" w:cs="Tahoma"/>
          <w:spacing w:val="-3"/>
          <w:sz w:val="16"/>
          <w:szCs w:val="16"/>
        </w:rPr>
        <w:t>T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z w:val="16"/>
          <w:szCs w:val="16"/>
        </w:rPr>
        <w:t>R</w:t>
      </w:r>
      <w:r>
        <w:rPr>
          <w:rFonts w:ascii="Tahoma" w:eastAsia="Tahoma" w:hAnsi="Tahoma" w:cs="Tahoma"/>
          <w:spacing w:val="-1"/>
          <w:sz w:val="16"/>
          <w:szCs w:val="16"/>
        </w:rPr>
        <w:t xml:space="preserve"> </w:t>
      </w:r>
      <w:r>
        <w:rPr>
          <w:rFonts w:ascii="Tahoma" w:eastAsia="Tahoma" w:hAnsi="Tahoma" w:cs="Tahoma"/>
          <w:sz w:val="16"/>
          <w:szCs w:val="16"/>
        </w:rPr>
        <w:t>I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z w:val="16"/>
          <w:szCs w:val="16"/>
        </w:rPr>
        <w:t>F</w:t>
      </w:r>
      <w:r>
        <w:rPr>
          <w:rFonts w:ascii="Tahoma" w:eastAsia="Tahoma" w:hAnsi="Tahoma" w:cs="Tahoma"/>
          <w:spacing w:val="-3"/>
          <w:sz w:val="16"/>
          <w:szCs w:val="16"/>
        </w:rPr>
        <w:t>O</w:t>
      </w:r>
      <w:r>
        <w:rPr>
          <w:rFonts w:ascii="Tahoma" w:eastAsia="Tahoma" w:hAnsi="Tahoma" w:cs="Tahoma"/>
          <w:spacing w:val="1"/>
          <w:sz w:val="16"/>
          <w:szCs w:val="16"/>
        </w:rPr>
        <w:t>RM</w:t>
      </w:r>
      <w:r>
        <w:rPr>
          <w:rFonts w:ascii="Tahoma" w:eastAsia="Tahoma" w:hAnsi="Tahoma" w:cs="Tahoma"/>
          <w:sz w:val="16"/>
          <w:szCs w:val="16"/>
        </w:rPr>
        <w:t>A</w:t>
      </w:r>
      <w:r>
        <w:rPr>
          <w:rFonts w:ascii="Tahoma" w:eastAsia="Tahoma" w:hAnsi="Tahoma" w:cs="Tahoma"/>
          <w:spacing w:val="-1"/>
          <w:sz w:val="16"/>
          <w:szCs w:val="16"/>
        </w:rPr>
        <w:t>T</w:t>
      </w:r>
      <w:r>
        <w:rPr>
          <w:rFonts w:ascii="Tahoma" w:eastAsia="Tahoma" w:hAnsi="Tahoma" w:cs="Tahoma"/>
          <w:sz w:val="16"/>
          <w:szCs w:val="16"/>
        </w:rPr>
        <w:t>I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z w:val="16"/>
          <w:szCs w:val="16"/>
        </w:rPr>
        <w:t xml:space="preserve">A </w:t>
      </w:r>
      <w:r>
        <w:rPr>
          <w:rFonts w:ascii="Tahoma" w:eastAsia="Tahoma" w:hAnsi="Tahoma" w:cs="Tahoma"/>
          <w:spacing w:val="-1"/>
          <w:sz w:val="16"/>
          <w:szCs w:val="16"/>
        </w:rPr>
        <w:t>S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KOL</w:t>
      </w:r>
      <w:r>
        <w:rPr>
          <w:rFonts w:ascii="Tahoma" w:eastAsia="Tahoma" w:hAnsi="Tahoma" w:cs="Tahoma"/>
          <w:sz w:val="16"/>
          <w:szCs w:val="16"/>
        </w:rPr>
        <w:t>AH</w:t>
      </w:r>
      <w:r>
        <w:rPr>
          <w:rFonts w:ascii="Tahoma" w:eastAsia="Tahoma" w:hAnsi="Tahoma" w:cs="Tahoma"/>
          <w:spacing w:val="-1"/>
          <w:sz w:val="16"/>
          <w:szCs w:val="16"/>
        </w:rPr>
        <w:t xml:space="preserve"> </w:t>
      </w:r>
      <w:r>
        <w:rPr>
          <w:rFonts w:ascii="Tahoma" w:eastAsia="Tahoma" w:hAnsi="Tahoma" w:cs="Tahoma"/>
          <w:sz w:val="16"/>
          <w:szCs w:val="16"/>
        </w:rPr>
        <w:t>T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z w:val="16"/>
          <w:szCs w:val="16"/>
        </w:rPr>
        <w:t>IK</w:t>
      </w:r>
      <w:r>
        <w:rPr>
          <w:rFonts w:ascii="Tahoma" w:eastAsia="Tahoma" w:hAnsi="Tahoma" w:cs="Tahoma"/>
          <w:spacing w:val="-3"/>
          <w:sz w:val="16"/>
          <w:szCs w:val="16"/>
        </w:rPr>
        <w:t xml:space="preserve"> 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L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pacing w:val="-3"/>
          <w:sz w:val="16"/>
          <w:szCs w:val="16"/>
        </w:rPr>
        <w:t>T</w:t>
      </w:r>
      <w:r>
        <w:rPr>
          <w:rFonts w:ascii="Tahoma" w:eastAsia="Tahoma" w:hAnsi="Tahoma" w:cs="Tahoma"/>
          <w:spacing w:val="1"/>
          <w:sz w:val="16"/>
          <w:szCs w:val="16"/>
        </w:rPr>
        <w:t>R</w:t>
      </w:r>
      <w:r>
        <w:rPr>
          <w:rFonts w:ascii="Tahoma" w:eastAsia="Tahoma" w:hAnsi="Tahoma" w:cs="Tahoma"/>
          <w:sz w:val="16"/>
          <w:szCs w:val="16"/>
        </w:rPr>
        <w:t>O</w:t>
      </w:r>
      <w:r>
        <w:rPr>
          <w:rFonts w:ascii="Tahoma" w:eastAsia="Tahoma" w:hAnsi="Tahoma" w:cs="Tahoma"/>
          <w:spacing w:val="-1"/>
          <w:sz w:val="16"/>
          <w:szCs w:val="16"/>
        </w:rPr>
        <w:t xml:space="preserve"> D</w:t>
      </w:r>
      <w:r>
        <w:rPr>
          <w:rFonts w:ascii="Tahoma" w:eastAsia="Tahoma" w:hAnsi="Tahoma" w:cs="Tahoma"/>
          <w:sz w:val="16"/>
          <w:szCs w:val="16"/>
        </w:rPr>
        <w:t xml:space="preserve">AN </w:t>
      </w:r>
      <w:r>
        <w:rPr>
          <w:rFonts w:ascii="Tahoma" w:eastAsia="Tahoma" w:hAnsi="Tahoma" w:cs="Tahoma"/>
          <w:spacing w:val="-2"/>
          <w:sz w:val="16"/>
          <w:szCs w:val="16"/>
        </w:rPr>
        <w:t>I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z w:val="16"/>
          <w:szCs w:val="16"/>
        </w:rPr>
        <w:t>F</w:t>
      </w:r>
      <w:r>
        <w:rPr>
          <w:rFonts w:ascii="Tahoma" w:eastAsia="Tahoma" w:hAnsi="Tahoma" w:cs="Tahoma"/>
          <w:spacing w:val="-1"/>
          <w:sz w:val="16"/>
          <w:szCs w:val="16"/>
        </w:rPr>
        <w:t>OR</w:t>
      </w:r>
      <w:r>
        <w:rPr>
          <w:rFonts w:ascii="Tahoma" w:eastAsia="Tahoma" w:hAnsi="Tahoma" w:cs="Tahoma"/>
          <w:spacing w:val="1"/>
          <w:sz w:val="16"/>
          <w:szCs w:val="16"/>
        </w:rPr>
        <w:t>M</w:t>
      </w:r>
      <w:r>
        <w:rPr>
          <w:rFonts w:ascii="Tahoma" w:eastAsia="Tahoma" w:hAnsi="Tahoma" w:cs="Tahoma"/>
          <w:sz w:val="16"/>
          <w:szCs w:val="16"/>
        </w:rPr>
        <w:t>A</w:t>
      </w:r>
      <w:r>
        <w:rPr>
          <w:rFonts w:ascii="Tahoma" w:eastAsia="Tahoma" w:hAnsi="Tahoma" w:cs="Tahoma"/>
          <w:spacing w:val="-1"/>
          <w:sz w:val="16"/>
          <w:szCs w:val="16"/>
        </w:rPr>
        <w:t>T</w:t>
      </w:r>
      <w:r>
        <w:rPr>
          <w:rFonts w:ascii="Tahoma" w:eastAsia="Tahoma" w:hAnsi="Tahoma" w:cs="Tahoma"/>
          <w:sz w:val="16"/>
          <w:szCs w:val="16"/>
        </w:rPr>
        <w:t>I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z w:val="16"/>
          <w:szCs w:val="16"/>
        </w:rPr>
        <w:t>A I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pacing w:val="-1"/>
          <w:sz w:val="16"/>
          <w:szCs w:val="16"/>
        </w:rPr>
        <w:t>S</w:t>
      </w:r>
      <w:r>
        <w:rPr>
          <w:rFonts w:ascii="Tahoma" w:eastAsia="Tahoma" w:hAnsi="Tahoma" w:cs="Tahoma"/>
          <w:sz w:val="16"/>
          <w:szCs w:val="16"/>
        </w:rPr>
        <w:t>TI</w:t>
      </w:r>
      <w:r>
        <w:rPr>
          <w:rFonts w:ascii="Tahoma" w:eastAsia="Tahoma" w:hAnsi="Tahoma" w:cs="Tahoma"/>
          <w:spacing w:val="-1"/>
          <w:sz w:val="16"/>
          <w:szCs w:val="16"/>
        </w:rPr>
        <w:t>T</w:t>
      </w:r>
      <w:r>
        <w:rPr>
          <w:rFonts w:ascii="Tahoma" w:eastAsia="Tahoma" w:hAnsi="Tahoma" w:cs="Tahoma"/>
          <w:sz w:val="16"/>
          <w:szCs w:val="16"/>
        </w:rPr>
        <w:t xml:space="preserve">UT </w:t>
      </w:r>
      <w:r>
        <w:rPr>
          <w:rFonts w:ascii="Tahoma" w:eastAsia="Tahoma" w:hAnsi="Tahoma" w:cs="Tahoma"/>
          <w:spacing w:val="-3"/>
          <w:sz w:val="16"/>
          <w:szCs w:val="16"/>
        </w:rPr>
        <w:t>T</w:t>
      </w:r>
      <w:r>
        <w:rPr>
          <w:rFonts w:ascii="Tahoma" w:eastAsia="Tahoma" w:hAnsi="Tahoma" w:cs="Tahoma"/>
          <w:spacing w:val="1"/>
          <w:sz w:val="16"/>
          <w:szCs w:val="16"/>
        </w:rPr>
        <w:t>E</w:t>
      </w:r>
      <w:r>
        <w:rPr>
          <w:rFonts w:ascii="Tahoma" w:eastAsia="Tahoma" w:hAnsi="Tahoma" w:cs="Tahoma"/>
          <w:spacing w:val="-1"/>
          <w:sz w:val="16"/>
          <w:szCs w:val="16"/>
        </w:rPr>
        <w:t>K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pacing w:val="-1"/>
          <w:sz w:val="16"/>
          <w:szCs w:val="16"/>
        </w:rPr>
        <w:t>OLO</w:t>
      </w:r>
      <w:r>
        <w:rPr>
          <w:rFonts w:ascii="Tahoma" w:eastAsia="Tahoma" w:hAnsi="Tahoma" w:cs="Tahoma"/>
          <w:spacing w:val="1"/>
          <w:sz w:val="16"/>
          <w:szCs w:val="16"/>
        </w:rPr>
        <w:t>G</w:t>
      </w:r>
      <w:r>
        <w:rPr>
          <w:rFonts w:ascii="Tahoma" w:eastAsia="Tahoma" w:hAnsi="Tahoma" w:cs="Tahoma"/>
          <w:sz w:val="16"/>
          <w:szCs w:val="16"/>
        </w:rPr>
        <w:t xml:space="preserve">I </w:t>
      </w:r>
      <w:r>
        <w:rPr>
          <w:rFonts w:ascii="Tahoma" w:eastAsia="Tahoma" w:hAnsi="Tahoma" w:cs="Tahoma"/>
          <w:spacing w:val="-1"/>
          <w:sz w:val="16"/>
          <w:szCs w:val="16"/>
        </w:rPr>
        <w:t>B</w:t>
      </w:r>
      <w:r>
        <w:rPr>
          <w:rFonts w:ascii="Tahoma" w:eastAsia="Tahoma" w:hAnsi="Tahoma" w:cs="Tahoma"/>
          <w:spacing w:val="-3"/>
          <w:sz w:val="16"/>
          <w:szCs w:val="16"/>
        </w:rPr>
        <w:t>A</w:t>
      </w:r>
      <w:r>
        <w:rPr>
          <w:rFonts w:ascii="Tahoma" w:eastAsia="Tahoma" w:hAnsi="Tahoma" w:cs="Tahoma"/>
          <w:spacing w:val="1"/>
          <w:sz w:val="16"/>
          <w:szCs w:val="16"/>
        </w:rPr>
        <w:t>N</w:t>
      </w:r>
      <w:r>
        <w:rPr>
          <w:rFonts w:ascii="Tahoma" w:eastAsia="Tahoma" w:hAnsi="Tahoma" w:cs="Tahoma"/>
          <w:spacing w:val="-1"/>
          <w:sz w:val="16"/>
          <w:szCs w:val="16"/>
        </w:rPr>
        <w:t>D</w:t>
      </w:r>
      <w:r>
        <w:rPr>
          <w:rFonts w:ascii="Tahoma" w:eastAsia="Tahoma" w:hAnsi="Tahoma" w:cs="Tahoma"/>
          <w:sz w:val="16"/>
          <w:szCs w:val="16"/>
        </w:rPr>
        <w:t>U</w:t>
      </w:r>
      <w:r>
        <w:rPr>
          <w:rFonts w:ascii="Tahoma" w:eastAsia="Tahoma" w:hAnsi="Tahoma" w:cs="Tahoma"/>
          <w:spacing w:val="-2"/>
          <w:sz w:val="16"/>
          <w:szCs w:val="16"/>
        </w:rPr>
        <w:t>N</w:t>
      </w:r>
      <w:r>
        <w:rPr>
          <w:rFonts w:ascii="Tahoma" w:eastAsia="Tahoma" w:hAnsi="Tahoma" w:cs="Tahoma"/>
          <w:sz w:val="16"/>
          <w:szCs w:val="16"/>
        </w:rPr>
        <w:t>G</w:t>
      </w:r>
    </w:p>
    <w:p w14:paraId="6CEC1ED0" w14:textId="77777777" w:rsidR="007D6E4D" w:rsidRDefault="007D6E4D">
      <w:pPr>
        <w:spacing w:line="200" w:lineRule="exact"/>
      </w:pPr>
    </w:p>
    <w:p w14:paraId="39671583" w14:textId="77777777" w:rsidR="007D6E4D" w:rsidRDefault="007D6E4D">
      <w:pPr>
        <w:spacing w:line="200" w:lineRule="exact"/>
      </w:pPr>
    </w:p>
    <w:p w14:paraId="42B1177C" w14:textId="77777777" w:rsidR="007D6E4D" w:rsidRDefault="007D6E4D">
      <w:pPr>
        <w:spacing w:line="200" w:lineRule="exact"/>
      </w:pPr>
    </w:p>
    <w:p w14:paraId="1EDEC22C" w14:textId="77777777" w:rsidR="007D6E4D" w:rsidRDefault="007D6E4D">
      <w:pPr>
        <w:spacing w:before="12" w:line="200" w:lineRule="exact"/>
      </w:pPr>
    </w:p>
    <w:p w14:paraId="62CBC875" w14:textId="77777777" w:rsidR="007D6E4D" w:rsidRDefault="00DE5B78">
      <w:pPr>
        <w:spacing w:before="24" w:line="300" w:lineRule="exact"/>
        <w:ind w:left="1888"/>
        <w:rPr>
          <w:sz w:val="28"/>
          <w:szCs w:val="28"/>
        </w:rPr>
      </w:pPr>
      <w:r>
        <w:rPr>
          <w:b/>
          <w:spacing w:val="-1"/>
          <w:position w:val="-1"/>
          <w:sz w:val="28"/>
          <w:szCs w:val="28"/>
          <w:u w:val="thick" w:color="000000"/>
        </w:rPr>
        <w:t>F</w:t>
      </w:r>
      <w:r>
        <w:rPr>
          <w:b/>
          <w:position w:val="-1"/>
          <w:sz w:val="28"/>
          <w:szCs w:val="28"/>
          <w:u w:val="thick" w:color="000000"/>
        </w:rPr>
        <w:t>O</w:t>
      </w:r>
      <w:r>
        <w:rPr>
          <w:b/>
          <w:spacing w:val="-1"/>
          <w:position w:val="-1"/>
          <w:sz w:val="28"/>
          <w:szCs w:val="28"/>
          <w:u w:val="thick" w:color="000000"/>
        </w:rPr>
        <w:t>RMU</w:t>
      </w:r>
      <w:r>
        <w:rPr>
          <w:b/>
          <w:position w:val="-1"/>
          <w:sz w:val="28"/>
          <w:szCs w:val="28"/>
          <w:u w:val="thick" w:color="000000"/>
        </w:rPr>
        <w:t>L</w:t>
      </w:r>
      <w:r>
        <w:rPr>
          <w:b/>
          <w:spacing w:val="1"/>
          <w:position w:val="-1"/>
          <w:sz w:val="28"/>
          <w:szCs w:val="28"/>
          <w:u w:val="thick" w:color="000000"/>
        </w:rPr>
        <w:t>I</w:t>
      </w:r>
      <w:r>
        <w:rPr>
          <w:b/>
          <w:position w:val="-1"/>
          <w:sz w:val="28"/>
          <w:szCs w:val="28"/>
          <w:u w:val="thick" w:color="000000"/>
        </w:rPr>
        <w:t>R</w:t>
      </w:r>
      <w:r>
        <w:rPr>
          <w:b/>
          <w:spacing w:val="-1"/>
          <w:position w:val="-1"/>
          <w:sz w:val="28"/>
          <w:szCs w:val="28"/>
          <w:u w:val="thick" w:color="000000"/>
        </w:rPr>
        <w:t xml:space="preserve"> P</w:t>
      </w:r>
      <w:r>
        <w:rPr>
          <w:b/>
          <w:position w:val="-1"/>
          <w:sz w:val="28"/>
          <w:szCs w:val="28"/>
          <w:u w:val="thick" w:color="000000"/>
        </w:rPr>
        <w:t>E</w:t>
      </w:r>
      <w:r>
        <w:rPr>
          <w:b/>
          <w:spacing w:val="-1"/>
          <w:position w:val="-1"/>
          <w:sz w:val="28"/>
          <w:szCs w:val="28"/>
          <w:u w:val="thick" w:color="000000"/>
        </w:rPr>
        <w:t>N</w:t>
      </w:r>
      <w:r>
        <w:rPr>
          <w:b/>
          <w:spacing w:val="1"/>
          <w:position w:val="-1"/>
          <w:sz w:val="28"/>
          <w:szCs w:val="28"/>
          <w:u w:val="thick" w:color="000000"/>
        </w:rPr>
        <w:t>D</w:t>
      </w:r>
      <w:r>
        <w:rPr>
          <w:b/>
          <w:spacing w:val="-1"/>
          <w:position w:val="-1"/>
          <w:sz w:val="28"/>
          <w:szCs w:val="28"/>
          <w:u w:val="thick" w:color="000000"/>
        </w:rPr>
        <w:t>AF</w:t>
      </w:r>
      <w:r>
        <w:rPr>
          <w:b/>
          <w:position w:val="-1"/>
          <w:sz w:val="28"/>
          <w:szCs w:val="28"/>
          <w:u w:val="thick" w:color="000000"/>
        </w:rPr>
        <w:t>T</w:t>
      </w:r>
      <w:r>
        <w:rPr>
          <w:b/>
          <w:spacing w:val="-1"/>
          <w:position w:val="-1"/>
          <w:sz w:val="28"/>
          <w:szCs w:val="28"/>
          <w:u w:val="thick" w:color="000000"/>
        </w:rPr>
        <w:t>ARA</w:t>
      </w:r>
      <w:r>
        <w:rPr>
          <w:b/>
          <w:position w:val="-1"/>
          <w:sz w:val="28"/>
          <w:szCs w:val="28"/>
          <w:u w:val="thick" w:color="000000"/>
        </w:rPr>
        <w:t>N</w:t>
      </w:r>
      <w:r>
        <w:rPr>
          <w:b/>
          <w:spacing w:val="1"/>
          <w:position w:val="-1"/>
          <w:sz w:val="28"/>
          <w:szCs w:val="28"/>
          <w:u w:val="thick" w:color="000000"/>
        </w:rPr>
        <w:t xml:space="preserve"> </w:t>
      </w:r>
      <w:r>
        <w:rPr>
          <w:b/>
          <w:position w:val="-1"/>
          <w:sz w:val="28"/>
          <w:szCs w:val="28"/>
          <w:u w:val="thick" w:color="000000"/>
        </w:rPr>
        <w:t>S</w:t>
      </w:r>
      <w:r>
        <w:rPr>
          <w:b/>
          <w:spacing w:val="1"/>
          <w:position w:val="-1"/>
          <w:sz w:val="28"/>
          <w:szCs w:val="28"/>
          <w:u w:val="thick" w:color="000000"/>
        </w:rPr>
        <w:t>I</w:t>
      </w:r>
      <w:r>
        <w:rPr>
          <w:b/>
          <w:spacing w:val="-1"/>
          <w:position w:val="-1"/>
          <w:sz w:val="28"/>
          <w:szCs w:val="28"/>
          <w:u w:val="thick" w:color="000000"/>
        </w:rPr>
        <w:t>DA</w:t>
      </w:r>
      <w:r>
        <w:rPr>
          <w:b/>
          <w:spacing w:val="1"/>
          <w:position w:val="-1"/>
          <w:sz w:val="28"/>
          <w:szCs w:val="28"/>
          <w:u w:val="thick" w:color="000000"/>
        </w:rPr>
        <w:t>N</w:t>
      </w:r>
      <w:r>
        <w:rPr>
          <w:b/>
          <w:position w:val="-1"/>
          <w:sz w:val="28"/>
          <w:szCs w:val="28"/>
          <w:u w:val="thick" w:color="000000"/>
        </w:rPr>
        <w:t>G TES</w:t>
      </w:r>
      <w:r>
        <w:rPr>
          <w:b/>
          <w:spacing w:val="1"/>
          <w:position w:val="-1"/>
          <w:sz w:val="28"/>
          <w:szCs w:val="28"/>
          <w:u w:val="thick" w:color="000000"/>
        </w:rPr>
        <w:t>I</w:t>
      </w:r>
      <w:r>
        <w:rPr>
          <w:b/>
          <w:position w:val="-1"/>
          <w:sz w:val="28"/>
          <w:szCs w:val="28"/>
          <w:u w:val="thick" w:color="000000"/>
        </w:rPr>
        <w:t>S</w:t>
      </w:r>
    </w:p>
    <w:p w14:paraId="3ED60C5E" w14:textId="77777777" w:rsidR="007D6E4D" w:rsidRDefault="007D6E4D">
      <w:pPr>
        <w:spacing w:line="200" w:lineRule="exact"/>
      </w:pPr>
    </w:p>
    <w:p w14:paraId="34A54026" w14:textId="77777777" w:rsidR="007D6E4D" w:rsidRDefault="007D6E4D">
      <w:pPr>
        <w:spacing w:before="17" w:line="260" w:lineRule="exact"/>
        <w:rPr>
          <w:sz w:val="26"/>
          <w:szCs w:val="26"/>
        </w:rPr>
      </w:pPr>
    </w:p>
    <w:p w14:paraId="7786CCD9" w14:textId="2CE9E1B3" w:rsidR="00CC0CBF" w:rsidRDefault="00DE5B78" w:rsidP="00CC0CBF">
      <w:pPr>
        <w:tabs>
          <w:tab w:val="left" w:pos="1843"/>
        </w:tabs>
        <w:spacing w:before="29" w:line="480" w:lineRule="auto"/>
        <w:ind w:left="475" w:right="368" w:hanging="283"/>
        <w:rPr>
          <w:sz w:val="24"/>
          <w:szCs w:val="24"/>
        </w:rPr>
      </w:pPr>
      <w:r>
        <w:rPr>
          <w:sz w:val="24"/>
          <w:szCs w:val="24"/>
        </w:rPr>
        <w:t xml:space="preserve">Untuk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I</w:t>
      </w:r>
      <w:r>
        <w:rPr>
          <w:spacing w:val="-1"/>
          <w:sz w:val="24"/>
          <w:szCs w:val="24"/>
        </w:rPr>
        <w:t>F</w:t>
      </w:r>
      <w:r>
        <w:rPr>
          <w:sz w:val="24"/>
          <w:szCs w:val="24"/>
        </w:rPr>
        <w:t>6099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mi</w:t>
      </w:r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usul</w:t>
      </w:r>
      <w:r>
        <w:rPr>
          <w:spacing w:val="2"/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pacing w:val="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laks</w:t>
      </w:r>
      <w:r>
        <w:rPr>
          <w:spacing w:val="-1"/>
          <w:sz w:val="24"/>
          <w:szCs w:val="24"/>
        </w:rPr>
        <w:t>a</w:t>
      </w:r>
      <w:r>
        <w:rPr>
          <w:spacing w:val="2"/>
          <w:sz w:val="24"/>
          <w:szCs w:val="24"/>
        </w:rPr>
        <w:t>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z w:val="24"/>
          <w:szCs w:val="24"/>
        </w:rPr>
        <w:t>ida</w:t>
      </w:r>
      <w:r>
        <w:rPr>
          <w:spacing w:val="2"/>
          <w:sz w:val="24"/>
          <w:szCs w:val="24"/>
        </w:rPr>
        <w:t>n</w:t>
      </w:r>
      <w:r>
        <w:rPr>
          <w:sz w:val="24"/>
          <w:szCs w:val="24"/>
        </w:rPr>
        <w:t>g 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>i: 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ma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2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="00CC0CBF">
        <w:rPr>
          <w:sz w:val="24"/>
          <w:szCs w:val="24"/>
        </w:rPr>
        <w:tab/>
        <w:t>Ari</w:t>
      </w:r>
      <w:r>
        <w:rPr>
          <w:sz w:val="24"/>
          <w:szCs w:val="24"/>
        </w:rPr>
        <w:t xml:space="preserve"> </w:t>
      </w:r>
      <w:r w:rsidR="00CC0CBF">
        <w:rPr>
          <w:sz w:val="24"/>
          <w:szCs w:val="24"/>
        </w:rPr>
        <w:t>Apriansyah</w:t>
      </w:r>
    </w:p>
    <w:p w14:paraId="429ACF04" w14:textId="764E1789" w:rsidR="007D6E4D" w:rsidRDefault="00DE5B78" w:rsidP="00CC0CBF">
      <w:pPr>
        <w:tabs>
          <w:tab w:val="left" w:pos="1843"/>
        </w:tabs>
        <w:spacing w:before="29" w:line="480" w:lineRule="auto"/>
        <w:ind w:left="475" w:right="368" w:hanging="12"/>
        <w:rPr>
          <w:sz w:val="24"/>
          <w:szCs w:val="24"/>
        </w:rPr>
      </w:pPr>
      <w:r>
        <w:rPr>
          <w:spacing w:val="2"/>
          <w:sz w:val="24"/>
          <w:szCs w:val="24"/>
        </w:rPr>
        <w:t>N</w:t>
      </w:r>
      <w:r>
        <w:rPr>
          <w:spacing w:val="-6"/>
          <w:sz w:val="24"/>
          <w:szCs w:val="24"/>
        </w:rPr>
        <w:t>I</w:t>
      </w:r>
      <w:r>
        <w:rPr>
          <w:sz w:val="24"/>
          <w:szCs w:val="24"/>
        </w:rPr>
        <w:t xml:space="preserve">M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15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="00CC0CBF">
        <w:rPr>
          <w:sz w:val="24"/>
          <w:szCs w:val="24"/>
        </w:rPr>
        <w:tab/>
        <w:t>23523301</w:t>
      </w:r>
    </w:p>
    <w:p w14:paraId="4804A4CB" w14:textId="0E192932" w:rsidR="007D6E4D" w:rsidRDefault="00DE5B78" w:rsidP="00CC0CBF">
      <w:pPr>
        <w:tabs>
          <w:tab w:val="left" w:pos="1843"/>
        </w:tabs>
        <w:spacing w:before="10"/>
        <w:ind w:left="463"/>
        <w:rPr>
          <w:sz w:val="24"/>
          <w:szCs w:val="24"/>
        </w:rPr>
      </w:pPr>
      <w:proofErr w:type="spellStart"/>
      <w:r>
        <w:rPr>
          <w:sz w:val="24"/>
          <w:szCs w:val="24"/>
        </w:rPr>
        <w:t>Opsi</w:t>
      </w:r>
      <w:proofErr w:type="spellEnd"/>
      <w:r>
        <w:rPr>
          <w:sz w:val="24"/>
          <w:szCs w:val="24"/>
        </w:rPr>
        <w:t xml:space="preserve">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z w:val="24"/>
          <w:szCs w:val="24"/>
        </w:rPr>
        <w:t xml:space="preserve"> </w:t>
      </w:r>
      <w:r w:rsidR="00CC0CBF">
        <w:rPr>
          <w:sz w:val="24"/>
          <w:szCs w:val="24"/>
        </w:rPr>
        <w:tab/>
        <w:t xml:space="preserve">Sistem </w:t>
      </w:r>
      <w:proofErr w:type="spellStart"/>
      <w:r w:rsidR="00CC0CBF">
        <w:rPr>
          <w:sz w:val="24"/>
          <w:szCs w:val="24"/>
        </w:rPr>
        <w:t>Informasi</w:t>
      </w:r>
      <w:proofErr w:type="spellEnd"/>
      <w:r w:rsidR="00CC0CBF">
        <w:rPr>
          <w:sz w:val="24"/>
          <w:szCs w:val="24"/>
        </w:rPr>
        <w:t xml:space="preserve"> / </w:t>
      </w:r>
      <w:r w:rsidR="00CC0CBF" w:rsidRPr="00674C91">
        <w:rPr>
          <w:i/>
          <w:iCs/>
          <w:sz w:val="24"/>
          <w:szCs w:val="24"/>
        </w:rPr>
        <w:t>Smart System</w:t>
      </w:r>
    </w:p>
    <w:p w14:paraId="7532DF80" w14:textId="77777777" w:rsidR="007D6E4D" w:rsidRDefault="007D6E4D">
      <w:pPr>
        <w:spacing w:before="17" w:line="260" w:lineRule="exact"/>
        <w:rPr>
          <w:sz w:val="26"/>
          <w:szCs w:val="26"/>
        </w:rPr>
      </w:pPr>
    </w:p>
    <w:p w14:paraId="3BB536F3" w14:textId="449FE7E2" w:rsidR="00CC0CBF" w:rsidRDefault="00DE5B78" w:rsidP="00F96BC0">
      <w:pPr>
        <w:ind w:left="1843" w:hanging="1368"/>
        <w:rPr>
          <w:sz w:val="24"/>
          <w:szCs w:val="24"/>
        </w:rPr>
      </w:pPr>
      <w:r>
        <w:rPr>
          <w:spacing w:val="3"/>
          <w:sz w:val="24"/>
          <w:szCs w:val="24"/>
        </w:rPr>
        <w:t>J</w:t>
      </w:r>
      <w:r>
        <w:rPr>
          <w:sz w:val="24"/>
          <w:szCs w:val="24"/>
        </w:rPr>
        <w:t>udul</w:t>
      </w:r>
      <w:r>
        <w:rPr>
          <w:spacing w:val="-1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T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sis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 w:rsidR="00CC0CBF">
        <w:rPr>
          <w:sz w:val="24"/>
          <w:szCs w:val="24"/>
        </w:rPr>
        <w:tab/>
      </w:r>
      <w:proofErr w:type="spellStart"/>
      <w:r w:rsidR="00F96BC0" w:rsidRPr="00F96BC0">
        <w:rPr>
          <w:sz w:val="24"/>
          <w:szCs w:val="24"/>
        </w:rPr>
        <w:t>Pendekatan</w:t>
      </w:r>
      <w:proofErr w:type="spellEnd"/>
      <w:r w:rsidR="00F96BC0" w:rsidRPr="00F96BC0">
        <w:rPr>
          <w:sz w:val="24"/>
          <w:szCs w:val="24"/>
        </w:rPr>
        <w:t xml:space="preserve"> Half-Flip 2D untuk </w:t>
      </w:r>
      <w:proofErr w:type="spellStart"/>
      <w:r w:rsidR="00F96BC0" w:rsidRPr="00F96BC0">
        <w:rPr>
          <w:sz w:val="24"/>
          <w:szCs w:val="24"/>
        </w:rPr>
        <w:t>Optimasi</w:t>
      </w:r>
      <w:proofErr w:type="spellEnd"/>
      <w:r w:rsidR="00F96BC0" w:rsidRPr="00F96BC0">
        <w:rPr>
          <w:sz w:val="24"/>
          <w:szCs w:val="24"/>
        </w:rPr>
        <w:t xml:space="preserve"> </w:t>
      </w:r>
      <w:r w:rsidR="00F96BC0" w:rsidRPr="00F96BC0">
        <w:rPr>
          <w:i/>
          <w:iCs/>
          <w:sz w:val="24"/>
          <w:szCs w:val="24"/>
        </w:rPr>
        <w:t>Multi-Modal Engagement Classification</w:t>
      </w:r>
      <w:r w:rsidR="00F96BC0" w:rsidRPr="00F96BC0">
        <w:rPr>
          <w:sz w:val="24"/>
          <w:szCs w:val="24"/>
        </w:rPr>
        <w:t xml:space="preserve"> Pada </w:t>
      </w:r>
      <w:proofErr w:type="spellStart"/>
      <w:r w:rsidR="00F96BC0" w:rsidRPr="00F96BC0">
        <w:rPr>
          <w:sz w:val="24"/>
          <w:szCs w:val="24"/>
        </w:rPr>
        <w:t>Pembelajaran</w:t>
      </w:r>
      <w:proofErr w:type="spellEnd"/>
      <w:r w:rsidR="00F96BC0" w:rsidRPr="00F96BC0">
        <w:rPr>
          <w:sz w:val="24"/>
          <w:szCs w:val="24"/>
        </w:rPr>
        <w:t xml:space="preserve"> Daring</w:t>
      </w:r>
    </w:p>
    <w:p w14:paraId="0A0882B0" w14:textId="67FB1F17" w:rsidR="007D6E4D" w:rsidRDefault="007D6E4D">
      <w:pPr>
        <w:ind w:left="1612"/>
        <w:rPr>
          <w:sz w:val="24"/>
          <w:szCs w:val="24"/>
        </w:rPr>
      </w:pPr>
      <w:bookmarkStart w:id="0" w:name="_GoBack"/>
      <w:bookmarkEnd w:id="0"/>
    </w:p>
    <w:p w14:paraId="038A4B78" w14:textId="77777777" w:rsidR="007D6E4D" w:rsidRDefault="007D6E4D">
      <w:pPr>
        <w:spacing w:line="200" w:lineRule="exact"/>
      </w:pPr>
    </w:p>
    <w:p w14:paraId="6B7DF08A" w14:textId="77777777" w:rsidR="007D6E4D" w:rsidRDefault="007D6E4D">
      <w:pPr>
        <w:spacing w:line="200" w:lineRule="exact"/>
      </w:pPr>
    </w:p>
    <w:p w14:paraId="5981D5F1" w14:textId="77777777" w:rsidR="007D6E4D" w:rsidRDefault="007D6E4D">
      <w:pPr>
        <w:spacing w:line="200" w:lineRule="exact"/>
      </w:pPr>
    </w:p>
    <w:p w14:paraId="64F96979" w14:textId="77777777" w:rsidR="007D6E4D" w:rsidRDefault="007D6E4D">
      <w:pPr>
        <w:spacing w:before="8" w:line="220" w:lineRule="exact"/>
        <w:rPr>
          <w:sz w:val="22"/>
          <w:szCs w:val="22"/>
        </w:rPr>
      </w:pPr>
    </w:p>
    <w:p w14:paraId="4F502883" w14:textId="77777777" w:rsidR="007D6E4D" w:rsidRDefault="00DE5B78">
      <w:pPr>
        <w:ind w:left="154" w:right="3860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usul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proofErr w:type="spellEnd"/>
      <w:r>
        <w:rPr>
          <w:sz w:val="24"/>
          <w:szCs w:val="24"/>
        </w:rPr>
        <w:t xml:space="preserve"> 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, te</w:t>
      </w:r>
      <w:r>
        <w:rPr>
          <w:spacing w:val="-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sih</w:t>
      </w:r>
      <w:proofErr w:type="spellEnd"/>
      <w:r>
        <w:rPr>
          <w:sz w:val="24"/>
          <w:szCs w:val="24"/>
        </w:rPr>
        <w:t xml:space="preserve"> 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s </w:t>
      </w:r>
      <w:proofErr w:type="spellStart"/>
      <w:r>
        <w:rPr>
          <w:spacing w:val="2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rh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n</w:t>
      </w:r>
      <w:r>
        <w:rPr>
          <w:spacing w:val="-5"/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proofErr w:type="spellEnd"/>
      <w:r>
        <w:rPr>
          <w:sz w:val="24"/>
          <w:szCs w:val="24"/>
        </w:rPr>
        <w:t>.</w:t>
      </w:r>
    </w:p>
    <w:p w14:paraId="512F1676" w14:textId="77777777" w:rsidR="007D6E4D" w:rsidRDefault="007D6E4D">
      <w:pPr>
        <w:spacing w:before="2" w:line="140" w:lineRule="exact"/>
        <w:rPr>
          <w:sz w:val="15"/>
          <w:szCs w:val="15"/>
        </w:rPr>
      </w:pPr>
    </w:p>
    <w:p w14:paraId="167D83C9" w14:textId="77777777" w:rsidR="007D6E4D" w:rsidRDefault="007D6E4D">
      <w:pPr>
        <w:spacing w:line="200" w:lineRule="exact"/>
      </w:pPr>
    </w:p>
    <w:p w14:paraId="68358478" w14:textId="77777777" w:rsidR="007D6E4D" w:rsidRDefault="007D6E4D">
      <w:pPr>
        <w:spacing w:line="200" w:lineRule="exact"/>
      </w:pPr>
    </w:p>
    <w:p w14:paraId="6827D040" w14:textId="5B7C018C" w:rsidR="007D6E4D" w:rsidRDefault="00DE5B78" w:rsidP="00CC0CBF">
      <w:pPr>
        <w:ind w:left="5812"/>
        <w:rPr>
          <w:sz w:val="24"/>
          <w:szCs w:val="24"/>
        </w:rPr>
      </w:pPr>
      <w:proofErr w:type="gramStart"/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</w:t>
      </w:r>
      <w:r>
        <w:rPr>
          <w:spacing w:val="2"/>
          <w:sz w:val="24"/>
          <w:szCs w:val="24"/>
        </w:rPr>
        <w:t>n</w:t>
      </w:r>
      <w:r>
        <w:rPr>
          <w:spacing w:val="-2"/>
          <w:sz w:val="24"/>
          <w:szCs w:val="24"/>
        </w:rPr>
        <w:t>g</w:t>
      </w:r>
      <w:r>
        <w:rPr>
          <w:sz w:val="24"/>
          <w:szCs w:val="24"/>
        </w:rPr>
        <w:t xml:space="preserve">, </w:t>
      </w:r>
      <w:r w:rsidR="00F96BC0">
        <w:rPr>
          <w:sz w:val="24"/>
          <w:szCs w:val="24"/>
        </w:rPr>
        <w:t xml:space="preserve">  </w:t>
      </w:r>
      <w:proofErr w:type="gramEnd"/>
      <w:r w:rsidR="00F96BC0">
        <w:rPr>
          <w:sz w:val="24"/>
          <w:szCs w:val="24"/>
        </w:rPr>
        <w:t xml:space="preserve"> </w:t>
      </w:r>
      <w:r>
        <w:rPr>
          <w:sz w:val="24"/>
          <w:szCs w:val="24"/>
        </w:rPr>
        <w:t>Desember 2025</w:t>
      </w:r>
    </w:p>
    <w:p w14:paraId="5A6D0D3A" w14:textId="77777777" w:rsidR="007D6E4D" w:rsidRDefault="007D6E4D">
      <w:pPr>
        <w:spacing w:before="16" w:line="260" w:lineRule="exact"/>
        <w:rPr>
          <w:sz w:val="26"/>
          <w:szCs w:val="26"/>
        </w:rPr>
      </w:pPr>
    </w:p>
    <w:tbl>
      <w:tblPr>
        <w:tblW w:w="0" w:type="auto"/>
        <w:tblInd w:w="2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0"/>
        <w:gridCol w:w="4820"/>
      </w:tblGrid>
      <w:tr w:rsidR="00CC0CBF" w14:paraId="425A77AC" w14:textId="77777777" w:rsidTr="00E73C0D">
        <w:trPr>
          <w:trHeight w:val="1369"/>
        </w:trPr>
        <w:tc>
          <w:tcPr>
            <w:tcW w:w="3890" w:type="dxa"/>
          </w:tcPr>
          <w:p w14:paraId="243F6427" w14:textId="77777777" w:rsidR="00CC0CBF" w:rsidRDefault="00CC0CBF" w:rsidP="00E73C0D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1,</w:t>
            </w:r>
          </w:p>
          <w:p w14:paraId="2EF1FFA4" w14:textId="23845E7B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14E8F765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486795BD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48E84867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122E81F8" w14:textId="77777777" w:rsidR="00CC0CBF" w:rsidRDefault="00CC0CBF" w:rsidP="00E73C0D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t>Dr. Ir. Kusprasapta Mutijarsa, S.T., M.T.</w:t>
            </w:r>
          </w:p>
        </w:tc>
        <w:tc>
          <w:tcPr>
            <w:tcW w:w="4820" w:type="dxa"/>
          </w:tcPr>
          <w:p w14:paraId="1D3CC5D0" w14:textId="77777777" w:rsidR="00CC0CBF" w:rsidRDefault="00CC0CBF" w:rsidP="00CC0CBF">
            <w:pPr>
              <w:pStyle w:val="TableParagraph"/>
              <w:spacing w:line="266" w:lineRule="exact"/>
              <w:ind w:left="1702"/>
              <w:rPr>
                <w:sz w:val="24"/>
              </w:rPr>
            </w:pPr>
            <w:r>
              <w:rPr>
                <w:sz w:val="24"/>
              </w:rPr>
              <w:t>Pembimbing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2,</w:t>
            </w:r>
          </w:p>
          <w:p w14:paraId="3F7D7150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4A70DF1B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672BEEDD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1B778F3F" w14:textId="77777777" w:rsidR="00CC0CBF" w:rsidRDefault="00CC0CBF" w:rsidP="00E73C0D">
            <w:pPr>
              <w:pStyle w:val="TableParagraph"/>
              <w:rPr>
                <w:sz w:val="24"/>
              </w:rPr>
            </w:pPr>
          </w:p>
          <w:p w14:paraId="54BF1A22" w14:textId="77777777" w:rsidR="00CC0CBF" w:rsidRDefault="00CC0CBF" w:rsidP="00CC0CBF">
            <w:pPr>
              <w:pStyle w:val="TableParagraph"/>
              <w:spacing w:line="256" w:lineRule="exact"/>
              <w:ind w:left="1702"/>
              <w:rPr>
                <w:sz w:val="24"/>
              </w:rPr>
            </w:pPr>
            <w:r>
              <w:t>Dr. Fadhil Hidayat, S.Kom., M.T.</w:t>
            </w:r>
          </w:p>
        </w:tc>
      </w:tr>
    </w:tbl>
    <w:p w14:paraId="5087E544" w14:textId="77777777" w:rsidR="007D6E4D" w:rsidRDefault="007D6E4D">
      <w:pPr>
        <w:spacing w:line="200" w:lineRule="exact"/>
      </w:pPr>
    </w:p>
    <w:p w14:paraId="08733613" w14:textId="77777777" w:rsidR="007D6E4D" w:rsidRDefault="007D6E4D">
      <w:pPr>
        <w:spacing w:line="200" w:lineRule="exact"/>
      </w:pPr>
    </w:p>
    <w:p w14:paraId="46EE3E9C" w14:textId="77777777" w:rsidR="007D6E4D" w:rsidRDefault="007D6E4D">
      <w:pPr>
        <w:spacing w:line="200" w:lineRule="exact"/>
      </w:pPr>
    </w:p>
    <w:p w14:paraId="3CE4B9FE" w14:textId="77777777" w:rsidR="007D6E4D" w:rsidRDefault="007D6E4D">
      <w:pPr>
        <w:spacing w:line="200" w:lineRule="exact"/>
      </w:pPr>
    </w:p>
    <w:p w14:paraId="2DC01E84" w14:textId="77777777" w:rsidR="007D6E4D" w:rsidRDefault="007D6E4D">
      <w:pPr>
        <w:spacing w:line="200" w:lineRule="exact"/>
      </w:pPr>
    </w:p>
    <w:p w14:paraId="3E5F6E3E" w14:textId="77777777" w:rsidR="007D6E4D" w:rsidRDefault="007D6E4D">
      <w:pPr>
        <w:spacing w:line="200" w:lineRule="exact"/>
      </w:pPr>
    </w:p>
    <w:p w14:paraId="6E151484" w14:textId="77777777" w:rsidR="007D6E4D" w:rsidRDefault="007D6E4D">
      <w:pPr>
        <w:spacing w:line="200" w:lineRule="exact"/>
      </w:pPr>
    </w:p>
    <w:p w14:paraId="39C0FD8C" w14:textId="77777777" w:rsidR="007D6E4D" w:rsidRDefault="007D6E4D">
      <w:pPr>
        <w:spacing w:line="200" w:lineRule="exact"/>
      </w:pPr>
    </w:p>
    <w:p w14:paraId="3BCBA56C" w14:textId="77777777" w:rsidR="007D6E4D" w:rsidRDefault="007D6E4D">
      <w:pPr>
        <w:spacing w:line="200" w:lineRule="exact"/>
      </w:pPr>
    </w:p>
    <w:p w14:paraId="0E95F79B" w14:textId="77777777" w:rsidR="007D6E4D" w:rsidRDefault="007D6E4D">
      <w:pPr>
        <w:spacing w:line="200" w:lineRule="exact"/>
      </w:pPr>
    </w:p>
    <w:p w14:paraId="2A48A0D8" w14:textId="77777777" w:rsidR="007D6E4D" w:rsidRDefault="007D6E4D">
      <w:pPr>
        <w:spacing w:line="200" w:lineRule="exact"/>
      </w:pPr>
    </w:p>
    <w:p w14:paraId="3F4F4666" w14:textId="77777777" w:rsidR="007D6E4D" w:rsidRDefault="007D6E4D">
      <w:pPr>
        <w:spacing w:line="200" w:lineRule="exact"/>
      </w:pPr>
    </w:p>
    <w:p w14:paraId="5F4C9F47" w14:textId="77777777" w:rsidR="007D6E4D" w:rsidRDefault="007D6E4D">
      <w:pPr>
        <w:spacing w:line="200" w:lineRule="exact"/>
      </w:pPr>
    </w:p>
    <w:p w14:paraId="19875A09" w14:textId="77777777" w:rsidR="007D6E4D" w:rsidRDefault="007D6E4D">
      <w:pPr>
        <w:spacing w:line="200" w:lineRule="exact"/>
      </w:pPr>
    </w:p>
    <w:p w14:paraId="7895CCAE" w14:textId="77777777" w:rsidR="007D6E4D" w:rsidRDefault="007D6E4D">
      <w:pPr>
        <w:spacing w:line="200" w:lineRule="exact"/>
      </w:pPr>
    </w:p>
    <w:p w14:paraId="25DA1F02" w14:textId="77777777" w:rsidR="007D6E4D" w:rsidRDefault="007D6E4D">
      <w:pPr>
        <w:spacing w:line="200" w:lineRule="exact"/>
      </w:pPr>
    </w:p>
    <w:p w14:paraId="3BE44381" w14:textId="77777777" w:rsidR="007D6E4D" w:rsidRDefault="007D6E4D">
      <w:pPr>
        <w:spacing w:line="200" w:lineRule="exact"/>
      </w:pPr>
    </w:p>
    <w:p w14:paraId="3EFE730C" w14:textId="77777777" w:rsidR="007D6E4D" w:rsidRDefault="007D6E4D">
      <w:pPr>
        <w:spacing w:line="200" w:lineRule="exact"/>
      </w:pPr>
    </w:p>
    <w:p w14:paraId="42905C44" w14:textId="77777777" w:rsidR="007D6E4D" w:rsidRDefault="007D6E4D">
      <w:pPr>
        <w:spacing w:line="200" w:lineRule="exact"/>
      </w:pPr>
    </w:p>
    <w:p w14:paraId="37306C6D" w14:textId="77777777" w:rsidR="007D6E4D" w:rsidRDefault="007D6E4D">
      <w:pPr>
        <w:spacing w:line="200" w:lineRule="exact"/>
      </w:pPr>
    </w:p>
    <w:p w14:paraId="57BC75A0" w14:textId="77777777" w:rsidR="007D6E4D" w:rsidRDefault="007D6E4D">
      <w:pPr>
        <w:spacing w:line="200" w:lineRule="exact"/>
      </w:pPr>
    </w:p>
    <w:p w14:paraId="73F967C5" w14:textId="77777777" w:rsidR="007D6E4D" w:rsidRDefault="007D6E4D">
      <w:pPr>
        <w:spacing w:line="200" w:lineRule="exact"/>
      </w:pPr>
    </w:p>
    <w:p w14:paraId="420ED8F1" w14:textId="77777777" w:rsidR="007D6E4D" w:rsidRDefault="007D6E4D">
      <w:pPr>
        <w:spacing w:line="200" w:lineRule="exact"/>
      </w:pPr>
    </w:p>
    <w:p w14:paraId="4EA57070" w14:textId="77777777" w:rsidR="007D6E4D" w:rsidRDefault="007D6E4D">
      <w:pPr>
        <w:spacing w:before="18" w:line="280" w:lineRule="exact"/>
        <w:rPr>
          <w:sz w:val="28"/>
          <w:szCs w:val="28"/>
        </w:rPr>
      </w:pPr>
    </w:p>
    <w:p w14:paraId="3BD75F31" w14:textId="77777777" w:rsidR="007D6E4D" w:rsidRDefault="00DE5B78">
      <w:pPr>
        <w:spacing w:before="40"/>
        <w:ind w:left="192"/>
        <w:rPr>
          <w:sz w:val="16"/>
          <w:szCs w:val="16"/>
        </w:rPr>
      </w:pPr>
      <w:r>
        <w:rPr>
          <w:spacing w:val="-3"/>
          <w:sz w:val="16"/>
          <w:szCs w:val="16"/>
        </w:rPr>
        <w:t>F</w:t>
      </w:r>
      <w:r>
        <w:rPr>
          <w:spacing w:val="1"/>
          <w:sz w:val="16"/>
          <w:szCs w:val="16"/>
        </w:rPr>
        <w:t>o</w:t>
      </w:r>
      <w:r>
        <w:rPr>
          <w:spacing w:val="-1"/>
          <w:sz w:val="16"/>
          <w:szCs w:val="16"/>
        </w:rPr>
        <w:t>r</w:t>
      </w:r>
      <w:r>
        <w:rPr>
          <w:sz w:val="16"/>
          <w:szCs w:val="16"/>
        </w:rPr>
        <w:t>m P</w:t>
      </w:r>
      <w:r>
        <w:rPr>
          <w:spacing w:val="-2"/>
          <w:sz w:val="16"/>
          <w:szCs w:val="16"/>
        </w:rPr>
        <w:t>e</w:t>
      </w:r>
      <w:r>
        <w:rPr>
          <w:spacing w:val="1"/>
          <w:sz w:val="16"/>
          <w:szCs w:val="16"/>
        </w:rPr>
        <w:t>nd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ft</w:t>
      </w:r>
      <w:r>
        <w:rPr>
          <w:sz w:val="16"/>
          <w:szCs w:val="16"/>
        </w:rPr>
        <w:t>a</w:t>
      </w:r>
      <w:r>
        <w:rPr>
          <w:spacing w:val="-1"/>
          <w:sz w:val="16"/>
          <w:szCs w:val="16"/>
        </w:rPr>
        <w:t>r</w:t>
      </w:r>
      <w:r>
        <w:rPr>
          <w:sz w:val="16"/>
          <w:szCs w:val="16"/>
        </w:rPr>
        <w:t xml:space="preserve">an </w:t>
      </w:r>
      <w:r>
        <w:rPr>
          <w:spacing w:val="-1"/>
          <w:sz w:val="16"/>
          <w:szCs w:val="16"/>
        </w:rPr>
        <w:t>Si</w:t>
      </w:r>
      <w:r>
        <w:rPr>
          <w:spacing w:val="1"/>
          <w:sz w:val="16"/>
          <w:szCs w:val="16"/>
        </w:rPr>
        <w:t>d</w:t>
      </w:r>
      <w:r>
        <w:rPr>
          <w:spacing w:val="-2"/>
          <w:sz w:val="16"/>
          <w:szCs w:val="16"/>
        </w:rPr>
        <w:t>a</w:t>
      </w:r>
      <w:r>
        <w:rPr>
          <w:spacing w:val="1"/>
          <w:sz w:val="16"/>
          <w:szCs w:val="16"/>
        </w:rPr>
        <w:t>n</w:t>
      </w:r>
      <w:r>
        <w:rPr>
          <w:sz w:val="16"/>
          <w:szCs w:val="16"/>
        </w:rPr>
        <w:t xml:space="preserve">g </w:t>
      </w:r>
      <w:r>
        <w:rPr>
          <w:spacing w:val="-2"/>
          <w:sz w:val="16"/>
          <w:szCs w:val="16"/>
        </w:rPr>
        <w:t>Te</w:t>
      </w:r>
      <w:r>
        <w:rPr>
          <w:sz w:val="16"/>
          <w:szCs w:val="16"/>
        </w:rPr>
        <w:t>s</w:t>
      </w:r>
      <w:r>
        <w:rPr>
          <w:spacing w:val="1"/>
          <w:sz w:val="16"/>
          <w:szCs w:val="16"/>
        </w:rPr>
        <w:t>i</w:t>
      </w:r>
      <w:r>
        <w:rPr>
          <w:sz w:val="16"/>
          <w:szCs w:val="16"/>
        </w:rPr>
        <w:t xml:space="preserve">s </w:t>
      </w:r>
      <w:r>
        <w:rPr>
          <w:spacing w:val="1"/>
          <w:sz w:val="16"/>
          <w:szCs w:val="16"/>
        </w:rPr>
        <w:t>_</w:t>
      </w:r>
      <w:r>
        <w:rPr>
          <w:spacing w:val="-3"/>
          <w:sz w:val="16"/>
          <w:szCs w:val="16"/>
        </w:rPr>
        <w:t>S</w:t>
      </w:r>
      <w:r>
        <w:rPr>
          <w:sz w:val="16"/>
          <w:szCs w:val="16"/>
        </w:rPr>
        <w:t>2</w:t>
      </w:r>
      <w:r>
        <w:rPr>
          <w:spacing w:val="2"/>
          <w:sz w:val="16"/>
          <w:szCs w:val="16"/>
        </w:rPr>
        <w:t xml:space="preserve"> </w:t>
      </w:r>
      <w:proofErr w:type="spellStart"/>
      <w:r>
        <w:rPr>
          <w:spacing w:val="-3"/>
          <w:sz w:val="16"/>
          <w:szCs w:val="16"/>
        </w:rPr>
        <w:t>IF</w:t>
      </w:r>
      <w:r>
        <w:rPr>
          <w:spacing w:val="1"/>
          <w:sz w:val="16"/>
          <w:szCs w:val="16"/>
        </w:rPr>
        <w:t>_</w:t>
      </w:r>
      <w:r>
        <w:rPr>
          <w:spacing w:val="-1"/>
          <w:sz w:val="16"/>
          <w:szCs w:val="16"/>
        </w:rPr>
        <w:t>v</w:t>
      </w:r>
      <w:r>
        <w:rPr>
          <w:sz w:val="16"/>
          <w:szCs w:val="16"/>
        </w:rPr>
        <w:t>er</w:t>
      </w:r>
      <w:proofErr w:type="spellEnd"/>
      <w:r>
        <w:rPr>
          <w:sz w:val="16"/>
          <w:szCs w:val="16"/>
        </w:rPr>
        <w:t xml:space="preserve"> </w:t>
      </w:r>
      <w:r>
        <w:rPr>
          <w:spacing w:val="1"/>
          <w:sz w:val="16"/>
          <w:szCs w:val="16"/>
        </w:rPr>
        <w:t>0</w:t>
      </w:r>
      <w:r>
        <w:rPr>
          <w:spacing w:val="-1"/>
          <w:sz w:val="16"/>
          <w:szCs w:val="16"/>
        </w:rPr>
        <w:t>8</w:t>
      </w:r>
      <w:r>
        <w:rPr>
          <w:spacing w:val="1"/>
          <w:sz w:val="16"/>
          <w:szCs w:val="16"/>
        </w:rPr>
        <w:t>0</w:t>
      </w:r>
      <w:r>
        <w:rPr>
          <w:spacing w:val="-1"/>
          <w:sz w:val="16"/>
          <w:szCs w:val="16"/>
        </w:rPr>
        <w:t>22</w:t>
      </w:r>
      <w:r>
        <w:rPr>
          <w:spacing w:val="1"/>
          <w:sz w:val="16"/>
          <w:szCs w:val="16"/>
        </w:rPr>
        <w:t>0</w:t>
      </w:r>
      <w:r>
        <w:rPr>
          <w:spacing w:val="-1"/>
          <w:sz w:val="16"/>
          <w:szCs w:val="16"/>
        </w:rPr>
        <w:t>2</w:t>
      </w:r>
      <w:r>
        <w:rPr>
          <w:sz w:val="16"/>
          <w:szCs w:val="16"/>
        </w:rPr>
        <w:t>2</w:t>
      </w:r>
    </w:p>
    <w:sectPr w:rsidR="007D6E4D">
      <w:type w:val="continuous"/>
      <w:pgSz w:w="11920" w:h="16840"/>
      <w:pgMar w:top="760" w:right="1400" w:bottom="280" w:left="1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7A5CC2"/>
    <w:multiLevelType w:val="multilevel"/>
    <w:tmpl w:val="7D30F65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E4D"/>
    <w:rsid w:val="00227146"/>
    <w:rsid w:val="00674C91"/>
    <w:rsid w:val="007D6E4D"/>
    <w:rsid w:val="00A00D9B"/>
    <w:rsid w:val="00C27304"/>
    <w:rsid w:val="00CC0CBF"/>
    <w:rsid w:val="00DE5B78"/>
    <w:rsid w:val="00F9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6EB64"/>
  <w15:docId w15:val="{77364E6B-99AA-458D-A55A-F047C0F0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CC0CBF"/>
    <w:pPr>
      <w:widowControl w:val="0"/>
      <w:autoSpaceDE w:val="0"/>
      <w:autoSpaceDN w:val="0"/>
    </w:pPr>
    <w:rPr>
      <w:sz w:val="22"/>
      <w:szCs w:val="22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it</cp:lastModifiedBy>
  <cp:revision>8</cp:revision>
  <dcterms:created xsi:type="dcterms:W3CDTF">2025-12-02T03:34:00Z</dcterms:created>
  <dcterms:modified xsi:type="dcterms:W3CDTF">2025-12-08T16:31:00Z</dcterms:modified>
</cp:coreProperties>
</file>